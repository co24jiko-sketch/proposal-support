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D239" w14:textId="77777777" w:rsidR="00F87F00" w:rsidRPr="00424C2C" w:rsidRDefault="00F87F00" w:rsidP="00F87F00">
      <w:pPr>
        <w:pStyle w:val="2"/>
        <w:rPr>
          <w:rFonts w:hint="default"/>
          <w:color w:val="000000" w:themeColor="text1"/>
          <w:sz w:val="24"/>
        </w:rPr>
      </w:pPr>
      <w:r w:rsidRPr="00424C2C">
        <w:rPr>
          <w:color w:val="000000" w:themeColor="text1"/>
        </w:rPr>
        <w:t>（様式－</w:t>
      </w:r>
      <w:r w:rsidR="00832748" w:rsidRPr="00424C2C">
        <w:rPr>
          <w:color w:val="000000" w:themeColor="text1"/>
        </w:rPr>
        <w:t>１０</w:t>
      </w:r>
      <w:r w:rsidRPr="00424C2C">
        <w:rPr>
          <w:color w:val="000000" w:themeColor="text1"/>
        </w:rPr>
        <w:t>）</w:t>
      </w:r>
    </w:p>
    <w:p w14:paraId="4D17CCE4" w14:textId="7CE55B9D" w:rsidR="00F87F00" w:rsidRPr="00424C2C" w:rsidRDefault="00F87F00" w:rsidP="00F87F00">
      <w:pPr>
        <w:ind w:right="-6"/>
        <w:rPr>
          <w:rFonts w:hint="default"/>
          <w:color w:val="000000" w:themeColor="text1"/>
          <w:szCs w:val="24"/>
        </w:rPr>
      </w:pPr>
      <w:r w:rsidRPr="00424C2C">
        <w:rPr>
          <w:color w:val="000000" w:themeColor="text1"/>
          <w:szCs w:val="24"/>
        </w:rPr>
        <w:t>技術提案書</w:t>
      </w: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975824" w:rsidRPr="00424C2C" w14:paraId="596735B9" w14:textId="77777777" w:rsidTr="00D579A7">
        <w:trPr>
          <w:trHeight w:val="335"/>
        </w:trPr>
        <w:tc>
          <w:tcPr>
            <w:tcW w:w="96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251C2E28" w14:textId="77777777" w:rsidR="00F87F00" w:rsidRPr="00424C2C" w:rsidRDefault="00F87F00" w:rsidP="00D579A7">
            <w:pPr>
              <w:rPr>
                <w:rFonts w:hint="default"/>
                <w:color w:val="000000" w:themeColor="text1"/>
              </w:rPr>
            </w:pPr>
            <w:r>
              <w:rPr>
                <w:b/>
                <w:szCs w:val="21"/>
              </w:rPr>
              <w:t>１）提案の概要</w:t>
            </w:r>
          </w:p>
          <w:p w14:paraId="1E7B93D5" w14:textId="77777777" w:rsidR="003F1ECC" w:rsidRDefault="003F1ECC">
            <w:pPr>
              <w:rPr>
                <w:rFonts w:hint="default"/>
                <w:szCs w:val="21"/>
              </w:rPr>
            </w:pPr>
          </w:p>
          <w:p w14:paraId="7324E00E" w14:textId="77777777" w:rsidR="008B5B69" w:rsidRDefault="008B5B69">
            <w:pPr>
              <w:rPr>
                <w:rFonts w:hint="default"/>
                <w:szCs w:val="21"/>
              </w:rPr>
            </w:pPr>
          </w:p>
          <w:p w14:paraId="6A315095" w14:textId="77777777" w:rsidR="008B5B69" w:rsidRDefault="008B5B69">
            <w:pPr>
              <w:rPr>
                <w:rFonts w:hint="default"/>
                <w:szCs w:val="21"/>
              </w:rPr>
            </w:pPr>
          </w:p>
          <w:p w14:paraId="2B46640C" w14:textId="77777777" w:rsidR="008B5B69" w:rsidRDefault="008B5B69">
            <w:pPr>
              <w:rPr>
                <w:rFonts w:hint="default"/>
                <w:szCs w:val="21"/>
              </w:rPr>
            </w:pPr>
          </w:p>
          <w:p w14:paraId="33960CC1" w14:textId="224CF90B" w:rsidR="008B5B69" w:rsidRDefault="008B5B69"/>
        </w:tc>
      </w:tr>
      <w:tr w:rsidR="00975824" w:rsidRPr="00424C2C" w14:paraId="6D8B44BF" w14:textId="77777777" w:rsidTr="00D579A7">
        <w:trPr>
          <w:trHeight w:val="335"/>
        </w:trPr>
        <w:tc>
          <w:tcPr>
            <w:tcW w:w="9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6784D278" w14:textId="77777777" w:rsidR="00F87F00" w:rsidRPr="00424C2C" w:rsidRDefault="00F87F00" w:rsidP="00D579A7">
            <w:pPr>
              <w:rPr>
                <w:rFonts w:hint="default"/>
                <w:color w:val="000000" w:themeColor="text1"/>
              </w:rPr>
            </w:pPr>
          </w:p>
        </w:tc>
      </w:tr>
      <w:tr w:rsidR="00975824" w:rsidRPr="00424C2C" w14:paraId="32102B94" w14:textId="77777777" w:rsidTr="00D579A7">
        <w:trPr>
          <w:trHeight w:val="335"/>
        </w:trPr>
        <w:tc>
          <w:tcPr>
            <w:tcW w:w="9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12D93698" w14:textId="77777777" w:rsidR="00F87F00" w:rsidRPr="00424C2C" w:rsidRDefault="00F87F00" w:rsidP="00D579A7">
            <w:pPr>
              <w:rPr>
                <w:rFonts w:hint="default"/>
                <w:color w:val="000000" w:themeColor="text1"/>
              </w:rPr>
            </w:pPr>
          </w:p>
        </w:tc>
      </w:tr>
      <w:tr w:rsidR="00975824" w:rsidRPr="00424C2C" w14:paraId="7AD19713" w14:textId="77777777" w:rsidTr="00D579A7">
        <w:trPr>
          <w:trHeight w:val="335"/>
        </w:trPr>
        <w:tc>
          <w:tcPr>
            <w:tcW w:w="9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316495BF" w14:textId="77777777" w:rsidR="00F87F00" w:rsidRPr="00424C2C" w:rsidRDefault="00F87F00" w:rsidP="00D579A7">
            <w:pPr>
              <w:rPr>
                <w:rFonts w:hint="default"/>
                <w:color w:val="000000" w:themeColor="text1"/>
              </w:rPr>
            </w:pPr>
          </w:p>
        </w:tc>
      </w:tr>
      <w:tr w:rsidR="00975824" w:rsidRPr="00424C2C" w14:paraId="5C08FA84" w14:textId="77777777" w:rsidTr="00D579A7">
        <w:trPr>
          <w:trHeight w:val="335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49" w:type="dxa"/>
              <w:right w:w="49" w:type="dxa"/>
            </w:tcMar>
          </w:tcPr>
          <w:p w14:paraId="559DBA2C" w14:textId="77777777" w:rsidR="00F87F00" w:rsidRPr="00424C2C" w:rsidRDefault="00F87F00" w:rsidP="00D579A7">
            <w:pPr>
              <w:rPr>
                <w:rFonts w:hint="default"/>
                <w:color w:val="000000" w:themeColor="text1"/>
              </w:rPr>
            </w:pPr>
            <w:r>
              <w:rPr>
                <w:b/>
                <w:szCs w:val="21"/>
              </w:rPr>
              <w:t>２）提案の詳細</w:t>
            </w:r>
          </w:p>
          <w:p w14:paraId="1E742A32" w14:textId="77777777" w:rsidR="003F1ECC" w:rsidRDefault="00064455">
            <w:pPr>
              <w:rPr>
                <w:rFonts w:hint="default"/>
              </w:rPr>
            </w:pPr>
            <w:r>
              <w:rPr>
                <w:b/>
                <w:szCs w:val="21"/>
              </w:rPr>
              <w:t>①提案に関する着目点</w:t>
            </w:r>
          </w:p>
          <w:p w14:paraId="5940A056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2869BDA4" w14:textId="1F53FAFB" w:rsidR="003F1ECC" w:rsidRDefault="003F1ECC" w:rsidP="008B5B69">
            <w:pPr>
              <w:rPr>
                <w:rFonts w:hint="default"/>
                <w:color w:val="EE0000"/>
                <w:szCs w:val="21"/>
              </w:rPr>
            </w:pPr>
          </w:p>
          <w:p w14:paraId="373A0FB4" w14:textId="77777777" w:rsidR="008B5B69" w:rsidRDefault="008B5B69" w:rsidP="008B5B69">
            <w:pPr>
              <w:rPr>
                <w:rFonts w:hint="default"/>
                <w:color w:val="EE0000"/>
                <w:szCs w:val="21"/>
              </w:rPr>
            </w:pPr>
          </w:p>
          <w:p w14:paraId="493DDCFF" w14:textId="77777777" w:rsidR="008B5B69" w:rsidRDefault="008B5B69" w:rsidP="008B5B69">
            <w:pPr>
              <w:rPr>
                <w:rFonts w:hint="default"/>
                <w:color w:val="EE0000"/>
                <w:szCs w:val="21"/>
              </w:rPr>
            </w:pPr>
          </w:p>
          <w:p w14:paraId="4C44BA0A" w14:textId="77777777" w:rsidR="008B5B69" w:rsidRDefault="008B5B69" w:rsidP="008B5B69"/>
          <w:p w14:paraId="7B9D136B" w14:textId="77777777" w:rsidR="003F1ECC" w:rsidRDefault="00064455">
            <w:pPr>
              <w:rPr>
                <w:rFonts w:hint="default"/>
              </w:rPr>
            </w:pPr>
            <w:r>
              <w:rPr>
                <w:b/>
                <w:szCs w:val="21"/>
              </w:rPr>
              <w:t>②提案に関する詳細な内容</w:t>
            </w:r>
          </w:p>
          <w:p w14:paraId="6E95454F" w14:textId="77777777" w:rsidR="008B5B69" w:rsidRDefault="008B5B69">
            <w:pPr>
              <w:rPr>
                <w:rFonts w:hint="default"/>
                <w:szCs w:val="21"/>
              </w:rPr>
            </w:pPr>
          </w:p>
          <w:p w14:paraId="245703AA" w14:textId="5649142F" w:rsidR="008B5B69" w:rsidRDefault="008B5B69">
            <w:pPr>
              <w:rPr>
                <w:rFonts w:hint="default"/>
                <w:szCs w:val="21"/>
              </w:rPr>
            </w:pPr>
          </w:p>
          <w:p w14:paraId="054C6056" w14:textId="77777777" w:rsidR="008B5B69" w:rsidRDefault="008B5B69">
            <w:pPr>
              <w:rPr>
                <w:rFonts w:hint="default"/>
                <w:szCs w:val="21"/>
              </w:rPr>
            </w:pPr>
          </w:p>
          <w:p w14:paraId="6DD3E864" w14:textId="77777777" w:rsidR="008B5B69" w:rsidRDefault="008B5B69">
            <w:pPr>
              <w:rPr>
                <w:rFonts w:hint="default"/>
                <w:szCs w:val="21"/>
              </w:rPr>
            </w:pPr>
          </w:p>
          <w:p w14:paraId="299150C6" w14:textId="77777777" w:rsidR="008B5B69" w:rsidRDefault="008B5B69">
            <w:pPr>
              <w:rPr>
                <w:szCs w:val="21"/>
              </w:rPr>
            </w:pPr>
          </w:p>
          <w:p w14:paraId="1B76945F" w14:textId="3934619B" w:rsidR="003F1ECC" w:rsidRDefault="00064455">
            <w:pPr>
              <w:rPr>
                <w:rFonts w:hint="default"/>
              </w:rPr>
            </w:pPr>
            <w:r>
              <w:rPr>
                <w:b/>
                <w:szCs w:val="21"/>
              </w:rPr>
              <w:t>③提案内容を実施したことによる効果</w:t>
            </w:r>
          </w:p>
          <w:p w14:paraId="2F26BD21" w14:textId="2CFEF0F8" w:rsidR="008B5B69" w:rsidRDefault="008B5B69" w:rsidP="008B5B69">
            <w:pPr>
              <w:rPr>
                <w:rFonts w:hint="default"/>
                <w:szCs w:val="21"/>
              </w:rPr>
            </w:pPr>
          </w:p>
          <w:p w14:paraId="0267BDAD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2F6817A4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E064029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508CFF41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68773A7C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771EF3CA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131DD035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66EC1D0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04251144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24E12F06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D134F40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6CE3DEC0" w14:textId="77777777" w:rsidR="008B5B69" w:rsidRDefault="008B5B69" w:rsidP="008B5B69">
            <w:pPr>
              <w:rPr>
                <w:szCs w:val="21"/>
              </w:rPr>
            </w:pPr>
          </w:p>
          <w:p w14:paraId="24864067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0576C1C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08782E85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006336BE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B9414DA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E9A3B44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677E3CD9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39BA08DA" w14:textId="77777777" w:rsidR="008B5B69" w:rsidRDefault="008B5B69" w:rsidP="008B5B69">
            <w:pPr>
              <w:rPr>
                <w:szCs w:val="21"/>
              </w:rPr>
            </w:pPr>
          </w:p>
          <w:p w14:paraId="6A079D33" w14:textId="77777777" w:rsidR="008B5B69" w:rsidRDefault="008B5B69" w:rsidP="008B5B69">
            <w:pPr>
              <w:rPr>
                <w:rFonts w:hint="default"/>
                <w:szCs w:val="21"/>
              </w:rPr>
            </w:pPr>
          </w:p>
          <w:p w14:paraId="02D57CC4" w14:textId="77777777" w:rsidR="008B5B69" w:rsidRDefault="008B5B69" w:rsidP="008B5B69"/>
          <w:p w14:paraId="366B1E2E" w14:textId="499AEBAF" w:rsidR="003F1ECC" w:rsidRDefault="003F1ECC">
            <w:pPr>
              <w:rPr>
                <w:rFonts w:hint="default"/>
              </w:rPr>
            </w:pPr>
          </w:p>
        </w:tc>
      </w:tr>
    </w:tbl>
    <w:p w14:paraId="5F7F876C" w14:textId="77777777" w:rsidR="002A1110" w:rsidRPr="00424C2C" w:rsidRDefault="002A1110" w:rsidP="004A48EC">
      <w:pPr>
        <w:rPr>
          <w:rFonts w:hint="default"/>
          <w:color w:val="000000" w:themeColor="text1"/>
        </w:rPr>
        <w:sectPr w:rsidR="002A1110" w:rsidRPr="00424C2C" w:rsidSect="00040F96">
          <w:footerReference w:type="even" r:id="rId8"/>
          <w:footerReference w:type="default" r:id="rId9"/>
          <w:footnotePr>
            <w:numRestart w:val="eachPage"/>
          </w:footnotePr>
          <w:endnotePr>
            <w:numFmt w:val="decimal"/>
          </w:endnotePr>
          <w:pgSz w:w="11906" w:h="16838" w:code="9"/>
          <w:pgMar w:top="1134" w:right="1112" w:bottom="1134" w:left="1134" w:header="1134" w:footer="567" w:gutter="0"/>
          <w:cols w:space="720"/>
          <w:docGrid w:type="linesAndChars" w:linePitch="316"/>
        </w:sectPr>
      </w:pPr>
    </w:p>
    <w:p w14:paraId="20C6E365" w14:textId="77777777" w:rsidR="00F87F00" w:rsidRPr="00F87F00" w:rsidRDefault="00F87F00" w:rsidP="007A784F">
      <w:pPr>
        <w:pStyle w:val="2"/>
        <w:rPr>
          <w:rFonts w:hint="default"/>
        </w:rPr>
      </w:pPr>
    </w:p>
    <w:sectPr w:rsidR="00F87F00" w:rsidRPr="00F87F00" w:rsidSect="00040F96">
      <w:footnotePr>
        <w:numRestart w:val="eachPage"/>
      </w:footnotePr>
      <w:endnotePr>
        <w:numFmt w:val="decimal"/>
      </w:endnotePr>
      <w:pgSz w:w="11906" w:h="16838" w:code="9"/>
      <w:pgMar w:top="1134" w:right="1112" w:bottom="1134" w:left="1134" w:header="1134" w:footer="567" w:gutter="0"/>
      <w:cols w:space="720"/>
      <w:docGrid w:type="linesAndChars" w:linePitch="3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B17D" w14:textId="77777777" w:rsidR="00FA68DB" w:rsidRDefault="00FA68DB">
      <w:pPr>
        <w:spacing w:before="357"/>
        <w:rPr>
          <w:rFonts w:hint="default"/>
        </w:rPr>
      </w:pPr>
      <w:r>
        <w:continuationSeparator/>
      </w:r>
    </w:p>
  </w:endnote>
  <w:endnote w:type="continuationSeparator" w:id="0">
    <w:p w14:paraId="64F08D27" w14:textId="77777777" w:rsidR="00FA68DB" w:rsidRDefault="00FA68DB">
      <w:pPr>
        <w:spacing w:before="357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F9ED0" w14:textId="77777777" w:rsidR="00065379" w:rsidRDefault="00065379">
    <w:pPr>
      <w:framePr w:wrap="auto" w:vAnchor="page" w:hAnchor="margin" w:xAlign="center" w:y="16132"/>
      <w:spacing w:line="0" w:lineRule="atLeast"/>
      <w:jc w:val="center"/>
      <w:rPr>
        <w:rFonts w:ascii="ＭＳ ゴシック" w:eastAsia="ＭＳ ゴシック" w:hAnsi="ＭＳ ゴシック" w:hint="default"/>
      </w:rPr>
    </w:pPr>
    <w:r>
      <w:rPr>
        <w:rFonts w:ascii="ＭＳ ゴシック" w:eastAsia="ＭＳ ゴシック" w:hAnsi="ＭＳ ゴシック"/>
      </w:rPr>
      <w:t xml:space="preserve">- </w:t>
    </w:r>
    <w:r>
      <w:rPr>
        <w:rFonts w:ascii="ＭＳ ゴシック" w:eastAsia="ＭＳ ゴシック" w:hAnsi="ＭＳ ゴシック"/>
      </w:rPr>
      <w:fldChar w:fldCharType="begin"/>
    </w:r>
    <w:r>
      <w:rPr>
        <w:rFonts w:ascii="ＭＳ ゴシック" w:eastAsia="ＭＳ ゴシック" w:hAnsi="ＭＳ ゴシック"/>
      </w:rPr>
      <w:instrText xml:space="preserve">PAGE \* Arabic \* MERGEFORMAT </w:instrText>
    </w:r>
    <w:r>
      <w:rPr>
        <w:rFonts w:ascii="ＭＳ ゴシック" w:eastAsia="ＭＳ ゴシック" w:hAnsi="ＭＳ ゴシック"/>
      </w:rPr>
      <w:fldChar w:fldCharType="separate"/>
    </w:r>
    <w:r>
      <w:rPr>
        <w:rFonts w:ascii="ＭＳ ゴシック" w:eastAsia="ＭＳ ゴシック" w:hAnsi="ＭＳ ゴシック"/>
      </w:rPr>
      <w:t>1</w:t>
    </w:r>
    <w:r>
      <w:rPr>
        <w:rFonts w:ascii="ＭＳ ゴシック" w:eastAsia="ＭＳ ゴシック" w:hAnsi="ＭＳ ゴシック"/>
      </w:rPr>
      <w:fldChar w:fldCharType="end"/>
    </w:r>
    <w:r>
      <w:rPr>
        <w:rFonts w:ascii="ＭＳ ゴシック" w:eastAsia="ＭＳ ゴシック" w:hAnsi="ＭＳ ゴシック"/>
      </w:rPr>
      <w:t xml:space="preserve"> -</w:t>
    </w:r>
  </w:p>
  <w:p w14:paraId="525C5526" w14:textId="77777777" w:rsidR="00065379" w:rsidRDefault="00065379">
    <w:pPr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1237" w14:textId="77777777" w:rsidR="00065379" w:rsidRDefault="00065379">
    <w:pPr>
      <w:framePr w:wrap="auto" w:vAnchor="page" w:hAnchor="margin" w:xAlign="center" w:y="16132"/>
      <w:spacing w:line="0" w:lineRule="atLeast"/>
      <w:jc w:val="center"/>
      <w:rPr>
        <w:rFonts w:ascii="ＭＳ ゴシック" w:eastAsia="ＭＳ ゴシック" w:hAnsi="ＭＳ ゴシック" w:hint="default"/>
      </w:rPr>
    </w:pPr>
    <w:r>
      <w:rPr>
        <w:rFonts w:ascii="ＭＳ ゴシック" w:eastAsia="ＭＳ ゴシック" w:hAnsi="ＭＳ ゴシック"/>
      </w:rPr>
      <w:t xml:space="preserve">- </w:t>
    </w:r>
    <w:r>
      <w:rPr>
        <w:rFonts w:ascii="ＭＳ ゴシック" w:eastAsia="ＭＳ ゴシック" w:hAnsi="ＭＳ ゴシック"/>
      </w:rPr>
      <w:fldChar w:fldCharType="begin"/>
    </w:r>
    <w:r>
      <w:rPr>
        <w:rFonts w:ascii="ＭＳ ゴシック" w:eastAsia="ＭＳ ゴシック" w:hAnsi="ＭＳ ゴシック"/>
      </w:rPr>
      <w:instrText xml:space="preserve">PAGE \* Arabic \* MERGEFORMAT </w:instrText>
    </w:r>
    <w:r>
      <w:rPr>
        <w:rFonts w:ascii="ＭＳ ゴシック" w:eastAsia="ＭＳ ゴシック" w:hAnsi="ＭＳ ゴシック"/>
      </w:rPr>
      <w:fldChar w:fldCharType="separate"/>
    </w:r>
    <w:r w:rsidR="002121B3">
      <w:rPr>
        <w:rFonts w:ascii="ＭＳ ゴシック" w:eastAsia="ＭＳ ゴシック" w:hAnsi="ＭＳ ゴシック" w:hint="default"/>
        <w:noProof/>
      </w:rPr>
      <w:t>7</w:t>
    </w:r>
    <w:r>
      <w:rPr>
        <w:rFonts w:ascii="ＭＳ ゴシック" w:eastAsia="ＭＳ ゴシック" w:hAnsi="ＭＳ ゴシック"/>
      </w:rPr>
      <w:fldChar w:fldCharType="end"/>
    </w:r>
    <w:r>
      <w:rPr>
        <w:rFonts w:ascii="ＭＳ ゴシック" w:eastAsia="ＭＳ ゴシック" w:hAnsi="ＭＳ ゴシック"/>
      </w:rPr>
      <w:t xml:space="preserve"> -</w:t>
    </w:r>
  </w:p>
  <w:p w14:paraId="2C3FC064" w14:textId="77777777" w:rsidR="00065379" w:rsidRDefault="00065379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B4003" w14:textId="77777777" w:rsidR="00FA68DB" w:rsidRDefault="00FA68DB">
      <w:pPr>
        <w:spacing w:before="357"/>
        <w:rPr>
          <w:rFonts w:hint="default"/>
        </w:rPr>
      </w:pPr>
      <w:r>
        <w:continuationSeparator/>
      </w:r>
    </w:p>
  </w:footnote>
  <w:footnote w:type="continuationSeparator" w:id="0">
    <w:p w14:paraId="608C81AF" w14:textId="77777777" w:rsidR="00FA68DB" w:rsidRDefault="00FA68DB">
      <w:pPr>
        <w:spacing w:before="357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アウトライン 1"/>
    <w:lvl w:ilvl="0">
      <w:start w:val="1"/>
      <w:numFmt w:val="decimalEnclosedCircle"/>
      <w:lvlText w:val="%1"/>
      <w:lvlJc w:val="left"/>
      <w:pPr>
        <w:widowControl w:val="0"/>
        <w:tabs>
          <w:tab w:val="left" w:pos="964"/>
        </w:tabs>
        <w:ind w:left="1224" w:hanging="360"/>
      </w:pPr>
    </w:lvl>
    <w:lvl w:ilvl="1">
      <w:start w:val="1"/>
      <w:numFmt w:val="aiueoFullWidth"/>
      <w:lvlText w:val="(%2)"/>
      <w:lvlJc w:val="left"/>
      <w:pPr>
        <w:widowControl w:val="0"/>
        <w:tabs>
          <w:tab w:val="left" w:pos="1704"/>
        </w:tabs>
        <w:ind w:left="1704" w:hanging="420"/>
      </w:pPr>
    </w:lvl>
    <w:lvl w:ilvl="2">
      <w:start w:val="1"/>
      <w:numFmt w:val="decimalEnclosedCircle"/>
      <w:lvlText w:val="%3"/>
      <w:lvlJc w:val="left"/>
      <w:pPr>
        <w:widowControl w:val="0"/>
        <w:tabs>
          <w:tab w:val="left" w:pos="1928"/>
        </w:tabs>
        <w:ind w:left="2124" w:hanging="420"/>
      </w:pPr>
    </w:lvl>
    <w:lvl w:ilvl="3">
      <w:start w:val="1"/>
      <w:numFmt w:val="decimal"/>
      <w:lvlText w:val="%4."/>
      <w:lvlJc w:val="left"/>
      <w:pPr>
        <w:widowControl w:val="0"/>
        <w:tabs>
          <w:tab w:val="left" w:pos="2544"/>
        </w:tabs>
        <w:ind w:left="2544" w:hanging="420"/>
      </w:pPr>
    </w:lvl>
    <w:lvl w:ilvl="4">
      <w:start w:val="1"/>
      <w:numFmt w:val="aiueoFullWidth"/>
      <w:lvlText w:val="(%5)"/>
      <w:lvlJc w:val="left"/>
      <w:pPr>
        <w:widowControl w:val="0"/>
        <w:tabs>
          <w:tab w:val="left" w:pos="2891"/>
        </w:tabs>
        <w:ind w:left="2964" w:hanging="420"/>
      </w:pPr>
    </w:lvl>
    <w:lvl w:ilvl="5">
      <w:start w:val="1"/>
      <w:numFmt w:val="decimalEnclosedCircle"/>
      <w:lvlText w:val="%6"/>
      <w:lvlJc w:val="left"/>
      <w:pPr>
        <w:widowControl w:val="0"/>
        <w:tabs>
          <w:tab w:val="left" w:pos="3384"/>
        </w:tabs>
        <w:ind w:left="3384" w:hanging="420"/>
      </w:pPr>
    </w:lvl>
    <w:lvl w:ilvl="6">
      <w:start w:val="1"/>
      <w:numFmt w:val="decimal"/>
      <w:lvlText w:val="%7."/>
      <w:lvlJc w:val="left"/>
      <w:pPr>
        <w:widowControl w:val="0"/>
        <w:tabs>
          <w:tab w:val="left" w:pos="3804"/>
        </w:tabs>
        <w:ind w:left="3804" w:hanging="420"/>
      </w:pPr>
    </w:lvl>
    <w:lvl w:ilvl="7">
      <w:start w:val="1"/>
      <w:numFmt w:val="decimal"/>
      <w:lvlText w:val="%8."/>
      <w:lvlJc w:val="left"/>
      <w:pPr>
        <w:widowControl w:val="0"/>
        <w:tabs>
          <w:tab w:val="left" w:pos="3804"/>
        </w:tabs>
        <w:ind w:left="3804" w:hanging="420"/>
      </w:pPr>
    </w:lvl>
    <w:lvl w:ilvl="8">
      <w:start w:val="1"/>
      <w:numFmt w:val="decimal"/>
      <w:lvlText w:val="%9."/>
      <w:lvlJc w:val="left"/>
      <w:pPr>
        <w:widowControl w:val="0"/>
        <w:tabs>
          <w:tab w:val="left" w:pos="3804"/>
        </w:tabs>
        <w:ind w:left="3804" w:hanging="420"/>
      </w:pPr>
    </w:lvl>
  </w:abstractNum>
  <w:abstractNum w:abstractNumId="1" w15:restartNumberingAfterBreak="0">
    <w:nsid w:val="00000002"/>
    <w:multiLevelType w:val="multilevel"/>
    <w:tmpl w:val="00000000"/>
    <w:name w:val="アウトライン 2"/>
    <w:lvl w:ilvl="0">
      <w:numFmt w:val="bullet"/>
      <w:lvlText w:val="・"/>
      <w:lvlJc w:val="left"/>
      <w:pPr>
        <w:widowControl w:val="0"/>
        <w:tabs>
          <w:tab w:val="left" w:pos="2412"/>
        </w:tabs>
        <w:ind w:left="2412" w:hanging="360"/>
      </w:pPr>
    </w:lvl>
    <w:lvl w:ilvl="1">
      <w:numFmt w:val="bullet"/>
      <w:lvlText w:val="Ø"/>
      <w:lvlJc w:val="left"/>
      <w:pPr>
        <w:widowControl w:val="0"/>
        <w:tabs>
          <w:tab w:val="left" w:pos="1920"/>
        </w:tabs>
        <w:ind w:left="1920" w:hanging="420"/>
      </w:pPr>
      <w:rPr>
        <w:rFonts w:ascii="Wingdings" w:hAnsi="Wingdings" w:hint="default"/>
      </w:rPr>
    </w:lvl>
    <w:lvl w:ilvl="2">
      <w:numFmt w:val="bullet"/>
      <w:lvlText w:val="²"/>
      <w:lvlJc w:val="left"/>
      <w:pPr>
        <w:widowControl w:val="0"/>
        <w:tabs>
          <w:tab w:val="left" w:pos="2340"/>
        </w:tabs>
        <w:ind w:left="2340" w:hanging="420"/>
      </w:pPr>
      <w:rPr>
        <w:rFonts w:ascii="Wingdings" w:hAnsi="Wingdings" w:hint="default"/>
      </w:rPr>
    </w:lvl>
    <w:lvl w:ilvl="3">
      <w:numFmt w:val="bullet"/>
      <w:lvlText w:val="l"/>
      <w:lvlJc w:val="left"/>
      <w:pPr>
        <w:widowControl w:val="0"/>
        <w:tabs>
          <w:tab w:val="left" w:pos="2760"/>
        </w:tabs>
        <w:ind w:left="2760" w:hanging="420"/>
      </w:pPr>
      <w:rPr>
        <w:rFonts w:ascii="Wingdings" w:hAnsi="Wingdings"/>
      </w:rPr>
    </w:lvl>
    <w:lvl w:ilvl="4">
      <w:numFmt w:val="bullet"/>
      <w:lvlText w:val="Ø"/>
      <w:lvlJc w:val="left"/>
      <w:pPr>
        <w:widowControl w:val="0"/>
        <w:tabs>
          <w:tab w:val="left" w:pos="3180"/>
        </w:tabs>
        <w:ind w:left="3180" w:hanging="420"/>
      </w:pPr>
      <w:rPr>
        <w:rFonts w:ascii="Wingdings" w:hAnsi="Wingdings" w:hint="default"/>
      </w:rPr>
    </w:lvl>
    <w:lvl w:ilvl="5">
      <w:numFmt w:val="bullet"/>
      <w:lvlText w:val="²"/>
      <w:lvlJc w:val="left"/>
      <w:pPr>
        <w:widowControl w:val="0"/>
        <w:tabs>
          <w:tab w:val="left" w:pos="3600"/>
        </w:tabs>
        <w:ind w:left="3600" w:hanging="420"/>
      </w:pPr>
      <w:rPr>
        <w:rFonts w:ascii="Wingdings" w:hAnsi="Wingdings" w:hint="default"/>
      </w:rPr>
    </w:lvl>
    <w:lvl w:ilvl="6">
      <w:numFmt w:val="bullet"/>
      <w:lvlText w:val="l"/>
      <w:lvlJc w:val="left"/>
      <w:pPr>
        <w:widowControl w:val="0"/>
        <w:tabs>
          <w:tab w:val="left" w:pos="3855"/>
        </w:tabs>
        <w:ind w:left="4020" w:hanging="420"/>
      </w:pPr>
      <w:rPr>
        <w:rFonts w:ascii="Wingdings" w:hAnsi="Wingdings"/>
      </w:rPr>
    </w:lvl>
    <w:lvl w:ilvl="7">
      <w:numFmt w:val="bullet"/>
      <w:lvlText w:val="l"/>
      <w:lvlJc w:val="left"/>
      <w:pPr>
        <w:widowControl w:val="0"/>
        <w:tabs>
          <w:tab w:val="left" w:pos="3855"/>
        </w:tabs>
        <w:ind w:left="4020" w:hanging="420"/>
      </w:pPr>
      <w:rPr>
        <w:rFonts w:ascii="Wingdings" w:hAnsi="Wingdings"/>
      </w:rPr>
    </w:lvl>
    <w:lvl w:ilvl="8">
      <w:numFmt w:val="bullet"/>
      <w:lvlText w:val="l"/>
      <w:lvlJc w:val="left"/>
      <w:pPr>
        <w:widowControl w:val="0"/>
        <w:tabs>
          <w:tab w:val="left" w:pos="3855"/>
        </w:tabs>
        <w:ind w:left="4020" w:hanging="42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0"/>
    <w:name w:val="アウトライン 3"/>
    <w:lvl w:ilvl="0">
      <w:start w:val="1"/>
      <w:numFmt w:val="decimalEnclosedCircle"/>
      <w:lvlText w:val="%1"/>
      <w:lvlJc w:val="left"/>
      <w:pPr>
        <w:widowControl w:val="0"/>
        <w:tabs>
          <w:tab w:val="left" w:pos="792"/>
        </w:tabs>
        <w:ind w:left="792" w:hanging="360"/>
      </w:pPr>
    </w:lvl>
    <w:lvl w:ilvl="1">
      <w:start w:val="1"/>
      <w:numFmt w:val="aiueoFullWidth"/>
      <w:lvlText w:val="(%2)"/>
      <w:lvlJc w:val="left"/>
      <w:pPr>
        <w:widowControl w:val="0"/>
        <w:tabs>
          <w:tab w:val="left" w:pos="1272"/>
        </w:tabs>
        <w:ind w:left="1272" w:hanging="420"/>
      </w:pPr>
    </w:lvl>
    <w:lvl w:ilvl="2">
      <w:start w:val="1"/>
      <w:numFmt w:val="decimalEnclosedCircle"/>
      <w:lvlText w:val="%3"/>
      <w:lvlJc w:val="left"/>
      <w:pPr>
        <w:widowControl w:val="0"/>
        <w:tabs>
          <w:tab w:val="left" w:pos="1692"/>
        </w:tabs>
        <w:ind w:left="1692" w:hanging="420"/>
      </w:pPr>
    </w:lvl>
    <w:lvl w:ilvl="3">
      <w:start w:val="1"/>
      <w:numFmt w:val="decimal"/>
      <w:lvlText w:val="%4."/>
      <w:lvlJc w:val="left"/>
      <w:pPr>
        <w:widowControl w:val="0"/>
        <w:tabs>
          <w:tab w:val="left" w:pos="1928"/>
        </w:tabs>
        <w:ind w:left="2112" w:hanging="420"/>
      </w:pPr>
    </w:lvl>
    <w:lvl w:ilvl="4">
      <w:start w:val="1"/>
      <w:numFmt w:val="aiueoFullWidth"/>
      <w:lvlText w:val="(%5)"/>
      <w:lvlJc w:val="left"/>
      <w:pPr>
        <w:widowControl w:val="0"/>
        <w:tabs>
          <w:tab w:val="left" w:pos="2532"/>
        </w:tabs>
        <w:ind w:left="2532" w:hanging="420"/>
      </w:pPr>
    </w:lvl>
    <w:lvl w:ilvl="5">
      <w:start w:val="1"/>
      <w:numFmt w:val="decimalEnclosedCircle"/>
      <w:lvlText w:val="%6"/>
      <w:lvlJc w:val="left"/>
      <w:pPr>
        <w:widowControl w:val="0"/>
        <w:tabs>
          <w:tab w:val="left" w:pos="2891"/>
        </w:tabs>
        <w:ind w:left="2952" w:hanging="420"/>
      </w:pPr>
    </w:lvl>
    <w:lvl w:ilvl="6">
      <w:start w:val="1"/>
      <w:numFmt w:val="decimal"/>
      <w:lvlText w:val="%7."/>
      <w:lvlJc w:val="left"/>
      <w:pPr>
        <w:widowControl w:val="0"/>
        <w:tabs>
          <w:tab w:val="left" w:pos="3372"/>
        </w:tabs>
        <w:ind w:left="3372" w:hanging="420"/>
      </w:pPr>
    </w:lvl>
    <w:lvl w:ilvl="7">
      <w:start w:val="1"/>
      <w:numFmt w:val="decimal"/>
      <w:lvlText w:val="%8."/>
      <w:lvlJc w:val="left"/>
      <w:pPr>
        <w:widowControl w:val="0"/>
        <w:tabs>
          <w:tab w:val="left" w:pos="3372"/>
        </w:tabs>
        <w:ind w:left="3372" w:hanging="420"/>
      </w:pPr>
    </w:lvl>
    <w:lvl w:ilvl="8">
      <w:start w:val="1"/>
      <w:numFmt w:val="decimal"/>
      <w:lvlText w:val="%9."/>
      <w:lvlJc w:val="left"/>
      <w:pPr>
        <w:widowControl w:val="0"/>
        <w:tabs>
          <w:tab w:val="left" w:pos="3372"/>
        </w:tabs>
        <w:ind w:left="3372" w:hanging="420"/>
      </w:pPr>
    </w:lvl>
  </w:abstractNum>
  <w:abstractNum w:abstractNumId="3" w15:restartNumberingAfterBreak="0">
    <w:nsid w:val="00000004"/>
    <w:multiLevelType w:val="multilevel"/>
    <w:tmpl w:val="00000000"/>
    <w:name w:val="アウトライン 1"/>
    <w:lvl w:ilvl="0">
      <w:start w:val="1"/>
      <w:numFmt w:val="decimalEnclosedCircle"/>
      <w:lvlText w:val="%1"/>
      <w:lvlJc w:val="left"/>
      <w:pPr>
        <w:widowControl w:val="0"/>
        <w:tabs>
          <w:tab w:val="left" w:pos="964"/>
        </w:tabs>
        <w:ind w:left="1224" w:hanging="360"/>
      </w:pPr>
    </w:lvl>
    <w:lvl w:ilvl="1">
      <w:start w:val="1"/>
      <w:numFmt w:val="aiueoFullWidth"/>
      <w:lvlText w:val="(%2)"/>
      <w:lvlJc w:val="left"/>
      <w:pPr>
        <w:widowControl w:val="0"/>
        <w:tabs>
          <w:tab w:val="left" w:pos="1704"/>
        </w:tabs>
        <w:ind w:left="1704" w:hanging="420"/>
      </w:pPr>
    </w:lvl>
    <w:lvl w:ilvl="2">
      <w:start w:val="1"/>
      <w:numFmt w:val="decimalEnclosedCircle"/>
      <w:lvlText w:val="%3"/>
      <w:lvlJc w:val="left"/>
      <w:pPr>
        <w:widowControl w:val="0"/>
        <w:tabs>
          <w:tab w:val="left" w:pos="1928"/>
        </w:tabs>
        <w:ind w:left="2124" w:hanging="420"/>
      </w:pPr>
    </w:lvl>
    <w:lvl w:ilvl="3">
      <w:start w:val="1"/>
      <w:numFmt w:val="decimal"/>
      <w:lvlText w:val="%4."/>
      <w:lvlJc w:val="left"/>
      <w:pPr>
        <w:widowControl w:val="0"/>
        <w:tabs>
          <w:tab w:val="left" w:pos="2544"/>
        </w:tabs>
        <w:ind w:left="2544" w:hanging="420"/>
      </w:pPr>
    </w:lvl>
    <w:lvl w:ilvl="4">
      <w:start w:val="1"/>
      <w:numFmt w:val="aiueoFullWidth"/>
      <w:lvlText w:val="(%5)"/>
      <w:lvlJc w:val="left"/>
      <w:pPr>
        <w:widowControl w:val="0"/>
        <w:tabs>
          <w:tab w:val="left" w:pos="2891"/>
        </w:tabs>
        <w:ind w:left="2964" w:hanging="420"/>
      </w:pPr>
    </w:lvl>
    <w:lvl w:ilvl="5">
      <w:start w:val="1"/>
      <w:numFmt w:val="decimalEnclosedCircle"/>
      <w:lvlText w:val="%6"/>
      <w:lvlJc w:val="left"/>
      <w:pPr>
        <w:widowControl w:val="0"/>
        <w:tabs>
          <w:tab w:val="left" w:pos="3384"/>
        </w:tabs>
        <w:ind w:left="3384" w:hanging="420"/>
      </w:pPr>
    </w:lvl>
    <w:lvl w:ilvl="6">
      <w:start w:val="1"/>
      <w:numFmt w:val="decimal"/>
      <w:lvlText w:val="%7."/>
      <w:lvlJc w:val="left"/>
      <w:pPr>
        <w:widowControl w:val="0"/>
        <w:tabs>
          <w:tab w:val="left" w:pos="3804"/>
        </w:tabs>
        <w:ind w:left="3804" w:hanging="420"/>
      </w:pPr>
    </w:lvl>
    <w:lvl w:ilvl="7">
      <w:start w:val="1"/>
      <w:numFmt w:val="decimal"/>
      <w:lvlText w:val="%8."/>
      <w:lvlJc w:val="left"/>
      <w:pPr>
        <w:widowControl w:val="0"/>
        <w:tabs>
          <w:tab w:val="left" w:pos="3804"/>
        </w:tabs>
        <w:ind w:left="3804" w:hanging="420"/>
      </w:pPr>
    </w:lvl>
    <w:lvl w:ilvl="8">
      <w:start w:val="1"/>
      <w:numFmt w:val="decimal"/>
      <w:lvlText w:val="%9."/>
      <w:lvlJc w:val="left"/>
      <w:pPr>
        <w:widowControl w:val="0"/>
        <w:tabs>
          <w:tab w:val="left" w:pos="3804"/>
        </w:tabs>
        <w:ind w:left="3804" w:hanging="420"/>
      </w:pPr>
    </w:lvl>
  </w:abstractNum>
  <w:abstractNum w:abstractNumId="4" w15:restartNumberingAfterBreak="0">
    <w:nsid w:val="036438C3"/>
    <w:multiLevelType w:val="hybridMultilevel"/>
    <w:tmpl w:val="9892A726"/>
    <w:lvl w:ilvl="0" w:tplc="02E4405A">
      <w:start w:val="1"/>
      <w:numFmt w:val="bullet"/>
      <w:lvlText w:val="※"/>
      <w:lvlJc w:val="left"/>
      <w:pPr>
        <w:ind w:left="42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3A02D75"/>
    <w:multiLevelType w:val="hybridMultilevel"/>
    <w:tmpl w:val="AF98C7DC"/>
    <w:lvl w:ilvl="0" w:tplc="BFE0A57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Century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774688A"/>
    <w:multiLevelType w:val="hybridMultilevel"/>
    <w:tmpl w:val="3154D93E"/>
    <w:lvl w:ilvl="0" w:tplc="E1DA24D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7" w15:restartNumberingAfterBreak="0">
    <w:nsid w:val="1F703A03"/>
    <w:multiLevelType w:val="hybridMultilevel"/>
    <w:tmpl w:val="AB508BE0"/>
    <w:lvl w:ilvl="0" w:tplc="CC52E7D6">
      <w:start w:val="1"/>
      <w:numFmt w:val="decimalFullWidth"/>
      <w:lvlText w:val="%1．"/>
      <w:lvlJc w:val="left"/>
      <w:pPr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2EED02CB"/>
    <w:multiLevelType w:val="hybridMultilevel"/>
    <w:tmpl w:val="AF6A1AAA"/>
    <w:lvl w:ilvl="0" w:tplc="FD50A170">
      <w:start w:val="1"/>
      <w:numFmt w:val="decimalEnclosedCircle"/>
      <w:lvlText w:val="%1"/>
      <w:lvlJc w:val="left"/>
      <w:pPr>
        <w:ind w:left="7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10" w:hanging="420"/>
      </w:pPr>
    </w:lvl>
    <w:lvl w:ilvl="3" w:tplc="0409000F" w:tentative="1">
      <w:start w:val="1"/>
      <w:numFmt w:val="decimal"/>
      <w:lvlText w:val="%4."/>
      <w:lvlJc w:val="left"/>
      <w:pPr>
        <w:ind w:left="2030" w:hanging="420"/>
      </w:pPr>
    </w:lvl>
    <w:lvl w:ilvl="4" w:tplc="04090017" w:tentative="1">
      <w:start w:val="1"/>
      <w:numFmt w:val="aiueoFullWidth"/>
      <w:lvlText w:val="(%5)"/>
      <w:lvlJc w:val="left"/>
      <w:pPr>
        <w:ind w:left="245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70" w:hanging="420"/>
      </w:pPr>
    </w:lvl>
    <w:lvl w:ilvl="6" w:tplc="0409000F" w:tentative="1">
      <w:start w:val="1"/>
      <w:numFmt w:val="decimal"/>
      <w:lvlText w:val="%7."/>
      <w:lvlJc w:val="left"/>
      <w:pPr>
        <w:ind w:left="3290" w:hanging="420"/>
      </w:pPr>
    </w:lvl>
    <w:lvl w:ilvl="7" w:tplc="04090017" w:tentative="1">
      <w:start w:val="1"/>
      <w:numFmt w:val="aiueoFullWidth"/>
      <w:lvlText w:val="(%8)"/>
      <w:lvlJc w:val="left"/>
      <w:pPr>
        <w:ind w:left="37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30" w:hanging="420"/>
      </w:pPr>
    </w:lvl>
  </w:abstractNum>
  <w:abstractNum w:abstractNumId="9" w15:restartNumberingAfterBreak="0">
    <w:nsid w:val="36CF5B68"/>
    <w:multiLevelType w:val="hybridMultilevel"/>
    <w:tmpl w:val="46442B60"/>
    <w:lvl w:ilvl="0" w:tplc="BAD06774">
      <w:start w:val="1"/>
      <w:numFmt w:val="decimalEnclosedCircle"/>
      <w:lvlText w:val="%1"/>
      <w:lvlJc w:val="left"/>
      <w:pPr>
        <w:ind w:left="779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59" w:hanging="420"/>
      </w:pPr>
    </w:lvl>
    <w:lvl w:ilvl="2" w:tplc="04090011" w:tentative="1">
      <w:start w:val="1"/>
      <w:numFmt w:val="decimalEnclosedCircle"/>
      <w:lvlText w:val="%3"/>
      <w:lvlJc w:val="lef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7" w:tentative="1">
      <w:start w:val="1"/>
      <w:numFmt w:val="aiueoFullWidth"/>
      <w:lvlText w:val="(%5)"/>
      <w:lvlJc w:val="left"/>
      <w:pPr>
        <w:ind w:left="2519" w:hanging="420"/>
      </w:pPr>
    </w:lvl>
    <w:lvl w:ilvl="5" w:tplc="04090011" w:tentative="1">
      <w:start w:val="1"/>
      <w:numFmt w:val="decimalEnclosedCircle"/>
      <w:lvlText w:val="%6"/>
      <w:lvlJc w:val="lef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7" w:tentative="1">
      <w:start w:val="1"/>
      <w:numFmt w:val="aiueoFullWidth"/>
      <w:lvlText w:val="(%8)"/>
      <w:lvlJc w:val="left"/>
      <w:pPr>
        <w:ind w:left="3779" w:hanging="420"/>
      </w:pPr>
    </w:lvl>
    <w:lvl w:ilvl="8" w:tplc="04090011" w:tentative="1">
      <w:start w:val="1"/>
      <w:numFmt w:val="decimalEnclosedCircle"/>
      <w:lvlText w:val="%9"/>
      <w:lvlJc w:val="left"/>
      <w:pPr>
        <w:ind w:left="4199" w:hanging="420"/>
      </w:pPr>
    </w:lvl>
  </w:abstractNum>
  <w:abstractNum w:abstractNumId="10" w15:restartNumberingAfterBreak="0">
    <w:nsid w:val="39DE344C"/>
    <w:multiLevelType w:val="hybridMultilevel"/>
    <w:tmpl w:val="6F1034B2"/>
    <w:lvl w:ilvl="0" w:tplc="4D2ADE2A">
      <w:start w:val="1"/>
      <w:numFmt w:val="decimalEnclosedCircle"/>
      <w:lvlText w:val="%1"/>
      <w:lvlJc w:val="left"/>
      <w:pPr>
        <w:ind w:left="98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884" w:hanging="420"/>
      </w:pPr>
    </w:lvl>
    <w:lvl w:ilvl="3" w:tplc="0409000F" w:tentative="1">
      <w:start w:val="1"/>
      <w:numFmt w:val="decimal"/>
      <w:lvlText w:val="%4."/>
      <w:lvlJc w:val="left"/>
      <w:pPr>
        <w:ind w:left="2304" w:hanging="420"/>
      </w:pPr>
    </w:lvl>
    <w:lvl w:ilvl="4" w:tplc="04090017" w:tentative="1">
      <w:start w:val="1"/>
      <w:numFmt w:val="aiueoFullWidth"/>
      <w:lvlText w:val="(%5)"/>
      <w:lvlJc w:val="left"/>
      <w:pPr>
        <w:ind w:left="27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144" w:hanging="420"/>
      </w:pPr>
    </w:lvl>
    <w:lvl w:ilvl="6" w:tplc="0409000F" w:tentative="1">
      <w:start w:val="1"/>
      <w:numFmt w:val="decimal"/>
      <w:lvlText w:val="%7."/>
      <w:lvlJc w:val="left"/>
      <w:pPr>
        <w:ind w:left="3564" w:hanging="420"/>
      </w:pPr>
    </w:lvl>
    <w:lvl w:ilvl="7" w:tplc="04090017" w:tentative="1">
      <w:start w:val="1"/>
      <w:numFmt w:val="aiueoFullWidth"/>
      <w:lvlText w:val="(%8)"/>
      <w:lvlJc w:val="left"/>
      <w:pPr>
        <w:ind w:left="39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404" w:hanging="420"/>
      </w:pPr>
    </w:lvl>
  </w:abstractNum>
  <w:abstractNum w:abstractNumId="11" w15:restartNumberingAfterBreak="0">
    <w:nsid w:val="3CA5512A"/>
    <w:multiLevelType w:val="hybridMultilevel"/>
    <w:tmpl w:val="E7680F8A"/>
    <w:lvl w:ilvl="0" w:tplc="A0F41F1A">
      <w:start w:val="2"/>
      <w:numFmt w:val="bullet"/>
      <w:lvlText w:val="・"/>
      <w:lvlJc w:val="left"/>
      <w:pPr>
        <w:ind w:left="8156" w:hanging="360"/>
      </w:pPr>
      <w:rPr>
        <w:rFonts w:ascii="ＭＳ 明朝" w:eastAsia="ＭＳ 明朝" w:hAnsi="ＭＳ 明朝" w:cs="Times New Roman" w:hint="eastAsia"/>
        <w:lang w:val="en-US"/>
      </w:rPr>
    </w:lvl>
    <w:lvl w:ilvl="1" w:tplc="0409000B">
      <w:start w:val="1"/>
      <w:numFmt w:val="bullet"/>
      <w:lvlText w:val=""/>
      <w:lvlJc w:val="left"/>
      <w:pPr>
        <w:ind w:left="1071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49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11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331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751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71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591" w:hanging="42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4011" w:hanging="420"/>
      </w:pPr>
      <w:rPr>
        <w:rFonts w:ascii="Wingdings" w:hAnsi="Wingdings" w:hint="default"/>
      </w:rPr>
    </w:lvl>
  </w:abstractNum>
  <w:abstractNum w:abstractNumId="12" w15:restartNumberingAfterBreak="0">
    <w:nsid w:val="3D897584"/>
    <w:multiLevelType w:val="hybridMultilevel"/>
    <w:tmpl w:val="E376C4C6"/>
    <w:lvl w:ilvl="0" w:tplc="5C185C34">
      <w:numFmt w:val="bullet"/>
      <w:lvlText w:val="・"/>
      <w:lvlJc w:val="left"/>
      <w:pPr>
        <w:ind w:left="1000" w:hanging="360"/>
      </w:pPr>
      <w:rPr>
        <w:rFonts w:ascii="ＭＳ 明朝" w:eastAsia="ＭＳ 明朝" w:hAnsi="ＭＳ 明朝" w:cs="Times New Roman" w:hint="eastAsia"/>
        <w:color w:val="auto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13" w15:restartNumberingAfterBreak="0">
    <w:nsid w:val="3EC71FAE"/>
    <w:multiLevelType w:val="hybridMultilevel"/>
    <w:tmpl w:val="959E7D64"/>
    <w:lvl w:ilvl="0" w:tplc="FA206AE6">
      <w:start w:val="3"/>
      <w:numFmt w:val="decimal"/>
      <w:lvlText w:val="%1"/>
      <w:lvlJc w:val="left"/>
      <w:pPr>
        <w:ind w:left="1224" w:hanging="360"/>
      </w:pPr>
      <w:rPr>
        <w:rFonts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704" w:hanging="420"/>
      </w:pPr>
    </w:lvl>
    <w:lvl w:ilvl="2" w:tplc="04090011" w:tentative="1">
      <w:start w:val="1"/>
      <w:numFmt w:val="decimalEnclosedCircle"/>
      <w:lvlText w:val="%3"/>
      <w:lvlJc w:val="left"/>
      <w:pPr>
        <w:ind w:left="2124" w:hanging="420"/>
      </w:pPr>
    </w:lvl>
    <w:lvl w:ilvl="3" w:tplc="0409000F" w:tentative="1">
      <w:start w:val="1"/>
      <w:numFmt w:val="decimal"/>
      <w:lvlText w:val="%4."/>
      <w:lvlJc w:val="left"/>
      <w:pPr>
        <w:ind w:left="2544" w:hanging="420"/>
      </w:pPr>
    </w:lvl>
    <w:lvl w:ilvl="4" w:tplc="04090017" w:tentative="1">
      <w:start w:val="1"/>
      <w:numFmt w:val="aiueoFullWidth"/>
      <w:lvlText w:val="(%5)"/>
      <w:lvlJc w:val="left"/>
      <w:pPr>
        <w:ind w:left="2964" w:hanging="420"/>
      </w:pPr>
    </w:lvl>
    <w:lvl w:ilvl="5" w:tplc="04090011" w:tentative="1">
      <w:start w:val="1"/>
      <w:numFmt w:val="decimalEnclosedCircle"/>
      <w:lvlText w:val="%6"/>
      <w:lvlJc w:val="left"/>
      <w:pPr>
        <w:ind w:left="3384" w:hanging="420"/>
      </w:pPr>
    </w:lvl>
    <w:lvl w:ilvl="6" w:tplc="0409000F" w:tentative="1">
      <w:start w:val="1"/>
      <w:numFmt w:val="decimal"/>
      <w:lvlText w:val="%7."/>
      <w:lvlJc w:val="left"/>
      <w:pPr>
        <w:ind w:left="3804" w:hanging="420"/>
      </w:pPr>
    </w:lvl>
    <w:lvl w:ilvl="7" w:tplc="04090017" w:tentative="1">
      <w:start w:val="1"/>
      <w:numFmt w:val="aiueoFullWidth"/>
      <w:lvlText w:val="(%8)"/>
      <w:lvlJc w:val="left"/>
      <w:pPr>
        <w:ind w:left="4224" w:hanging="420"/>
      </w:pPr>
    </w:lvl>
    <w:lvl w:ilvl="8" w:tplc="04090011" w:tentative="1">
      <w:start w:val="1"/>
      <w:numFmt w:val="decimalEnclosedCircle"/>
      <w:lvlText w:val="%9"/>
      <w:lvlJc w:val="left"/>
      <w:pPr>
        <w:ind w:left="4644" w:hanging="420"/>
      </w:pPr>
    </w:lvl>
  </w:abstractNum>
  <w:abstractNum w:abstractNumId="14" w15:restartNumberingAfterBreak="0">
    <w:nsid w:val="417270E2"/>
    <w:multiLevelType w:val="hybridMultilevel"/>
    <w:tmpl w:val="DE528E7E"/>
    <w:lvl w:ilvl="0" w:tplc="BAD06774">
      <w:start w:val="1"/>
      <w:numFmt w:val="decimalEnclosedCircle"/>
      <w:lvlText w:val="%1"/>
      <w:lvlJc w:val="left"/>
      <w:pPr>
        <w:ind w:left="119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59" w:hanging="420"/>
      </w:pPr>
    </w:lvl>
    <w:lvl w:ilvl="2" w:tplc="04090011" w:tentative="1">
      <w:start w:val="1"/>
      <w:numFmt w:val="decimalEnclosedCircle"/>
      <w:lvlText w:val="%3"/>
      <w:lvlJc w:val="lef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7" w:tentative="1">
      <w:start w:val="1"/>
      <w:numFmt w:val="aiueoFullWidth"/>
      <w:lvlText w:val="(%5)"/>
      <w:lvlJc w:val="left"/>
      <w:pPr>
        <w:ind w:left="2519" w:hanging="420"/>
      </w:pPr>
    </w:lvl>
    <w:lvl w:ilvl="5" w:tplc="04090011" w:tentative="1">
      <w:start w:val="1"/>
      <w:numFmt w:val="decimalEnclosedCircle"/>
      <w:lvlText w:val="%6"/>
      <w:lvlJc w:val="lef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7" w:tentative="1">
      <w:start w:val="1"/>
      <w:numFmt w:val="aiueoFullWidth"/>
      <w:lvlText w:val="(%8)"/>
      <w:lvlJc w:val="left"/>
      <w:pPr>
        <w:ind w:left="3779" w:hanging="420"/>
      </w:pPr>
    </w:lvl>
    <w:lvl w:ilvl="8" w:tplc="04090011" w:tentative="1">
      <w:start w:val="1"/>
      <w:numFmt w:val="decimalEnclosedCircle"/>
      <w:lvlText w:val="%9"/>
      <w:lvlJc w:val="left"/>
      <w:pPr>
        <w:ind w:left="4199" w:hanging="420"/>
      </w:pPr>
    </w:lvl>
  </w:abstractNum>
  <w:abstractNum w:abstractNumId="15" w15:restartNumberingAfterBreak="0">
    <w:nsid w:val="473A4604"/>
    <w:multiLevelType w:val="hybridMultilevel"/>
    <w:tmpl w:val="4B985578"/>
    <w:lvl w:ilvl="0" w:tplc="0908CC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4E0F6B3E"/>
    <w:multiLevelType w:val="hybridMultilevel"/>
    <w:tmpl w:val="D85AAD98"/>
    <w:lvl w:ilvl="0" w:tplc="02E4405A">
      <w:start w:val="1"/>
      <w:numFmt w:val="bullet"/>
      <w:lvlText w:val="※"/>
      <w:lvlJc w:val="left"/>
      <w:pPr>
        <w:ind w:left="63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7" w15:restartNumberingAfterBreak="0">
    <w:nsid w:val="513A54E7"/>
    <w:multiLevelType w:val="multilevel"/>
    <w:tmpl w:val="00000000"/>
    <w:lvl w:ilvl="0">
      <w:start w:val="1"/>
      <w:numFmt w:val="decimalEnclosedCircle"/>
      <w:lvlText w:val="%1"/>
      <w:lvlJc w:val="left"/>
      <w:pPr>
        <w:widowControl w:val="0"/>
        <w:tabs>
          <w:tab w:val="left" w:pos="964"/>
        </w:tabs>
        <w:ind w:left="1224" w:hanging="360"/>
      </w:pPr>
    </w:lvl>
    <w:lvl w:ilvl="1">
      <w:start w:val="1"/>
      <w:numFmt w:val="aiueoFullWidth"/>
      <w:lvlText w:val="(%2)"/>
      <w:lvlJc w:val="left"/>
      <w:pPr>
        <w:widowControl w:val="0"/>
        <w:tabs>
          <w:tab w:val="left" w:pos="1704"/>
        </w:tabs>
        <w:ind w:left="1704" w:hanging="420"/>
      </w:pPr>
    </w:lvl>
    <w:lvl w:ilvl="2">
      <w:start w:val="1"/>
      <w:numFmt w:val="decimalEnclosedCircle"/>
      <w:lvlText w:val="%3"/>
      <w:lvlJc w:val="left"/>
      <w:pPr>
        <w:widowControl w:val="0"/>
        <w:tabs>
          <w:tab w:val="left" w:pos="1928"/>
        </w:tabs>
        <w:ind w:left="2124" w:hanging="420"/>
      </w:pPr>
    </w:lvl>
    <w:lvl w:ilvl="3">
      <w:start w:val="1"/>
      <w:numFmt w:val="decimal"/>
      <w:lvlText w:val="%4."/>
      <w:lvlJc w:val="left"/>
      <w:pPr>
        <w:widowControl w:val="0"/>
        <w:tabs>
          <w:tab w:val="left" w:pos="2544"/>
        </w:tabs>
        <w:ind w:left="2544" w:hanging="420"/>
      </w:pPr>
    </w:lvl>
    <w:lvl w:ilvl="4">
      <w:start w:val="1"/>
      <w:numFmt w:val="aiueoFullWidth"/>
      <w:lvlText w:val="(%5)"/>
      <w:lvlJc w:val="left"/>
      <w:pPr>
        <w:widowControl w:val="0"/>
        <w:tabs>
          <w:tab w:val="left" w:pos="2891"/>
        </w:tabs>
        <w:ind w:left="2964" w:hanging="420"/>
      </w:pPr>
    </w:lvl>
    <w:lvl w:ilvl="5">
      <w:start w:val="1"/>
      <w:numFmt w:val="decimalEnclosedCircle"/>
      <w:lvlText w:val="%6"/>
      <w:lvlJc w:val="left"/>
      <w:pPr>
        <w:widowControl w:val="0"/>
        <w:tabs>
          <w:tab w:val="left" w:pos="3384"/>
        </w:tabs>
        <w:ind w:left="3384" w:hanging="420"/>
      </w:pPr>
    </w:lvl>
    <w:lvl w:ilvl="6">
      <w:start w:val="1"/>
      <w:numFmt w:val="decimal"/>
      <w:lvlText w:val="%7."/>
      <w:lvlJc w:val="left"/>
      <w:pPr>
        <w:widowControl w:val="0"/>
        <w:tabs>
          <w:tab w:val="left" w:pos="3804"/>
        </w:tabs>
        <w:ind w:left="3804" w:hanging="420"/>
      </w:pPr>
    </w:lvl>
    <w:lvl w:ilvl="7">
      <w:start w:val="1"/>
      <w:numFmt w:val="decimal"/>
      <w:lvlText w:val="%8."/>
      <w:lvlJc w:val="left"/>
      <w:pPr>
        <w:widowControl w:val="0"/>
        <w:tabs>
          <w:tab w:val="left" w:pos="3804"/>
        </w:tabs>
        <w:ind w:left="3804" w:hanging="420"/>
      </w:pPr>
    </w:lvl>
    <w:lvl w:ilvl="8">
      <w:start w:val="1"/>
      <w:numFmt w:val="decimal"/>
      <w:lvlText w:val="%9."/>
      <w:lvlJc w:val="left"/>
      <w:pPr>
        <w:widowControl w:val="0"/>
        <w:tabs>
          <w:tab w:val="left" w:pos="3804"/>
        </w:tabs>
        <w:ind w:left="3804" w:hanging="420"/>
      </w:pPr>
    </w:lvl>
  </w:abstractNum>
  <w:abstractNum w:abstractNumId="18" w15:restartNumberingAfterBreak="0">
    <w:nsid w:val="53971E16"/>
    <w:multiLevelType w:val="hybridMultilevel"/>
    <w:tmpl w:val="5D064686"/>
    <w:lvl w:ilvl="0" w:tplc="1FB003DC">
      <w:start w:val="1"/>
      <w:numFmt w:val="decimalFullWidth"/>
      <w:lvlText w:val="%1．"/>
      <w:lvlJc w:val="left"/>
      <w:pPr>
        <w:ind w:left="1475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5" w:hanging="420"/>
      </w:pPr>
    </w:lvl>
    <w:lvl w:ilvl="3" w:tplc="0409000F" w:tentative="1">
      <w:start w:val="1"/>
      <w:numFmt w:val="decimal"/>
      <w:lvlText w:val="%4."/>
      <w:lvlJc w:val="left"/>
      <w:pPr>
        <w:ind w:left="2735" w:hanging="420"/>
      </w:pPr>
    </w:lvl>
    <w:lvl w:ilvl="4" w:tplc="04090017" w:tentative="1">
      <w:start w:val="1"/>
      <w:numFmt w:val="aiueoFullWidth"/>
      <w:lvlText w:val="(%5)"/>
      <w:lvlJc w:val="left"/>
      <w:pPr>
        <w:ind w:left="31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5" w:hanging="420"/>
      </w:pPr>
    </w:lvl>
    <w:lvl w:ilvl="6" w:tplc="0409000F" w:tentative="1">
      <w:start w:val="1"/>
      <w:numFmt w:val="decimal"/>
      <w:lvlText w:val="%7."/>
      <w:lvlJc w:val="left"/>
      <w:pPr>
        <w:ind w:left="3995" w:hanging="420"/>
      </w:pPr>
    </w:lvl>
    <w:lvl w:ilvl="7" w:tplc="04090017" w:tentative="1">
      <w:start w:val="1"/>
      <w:numFmt w:val="aiueoFullWidth"/>
      <w:lvlText w:val="(%8)"/>
      <w:lvlJc w:val="left"/>
      <w:pPr>
        <w:ind w:left="44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5" w:hanging="420"/>
      </w:pPr>
    </w:lvl>
  </w:abstractNum>
  <w:abstractNum w:abstractNumId="19" w15:restartNumberingAfterBreak="0">
    <w:nsid w:val="54F4583C"/>
    <w:multiLevelType w:val="hybridMultilevel"/>
    <w:tmpl w:val="F12004C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6D4A7194"/>
    <w:multiLevelType w:val="hybridMultilevel"/>
    <w:tmpl w:val="8ED27F4A"/>
    <w:lvl w:ilvl="0" w:tplc="AF34EBF4">
      <w:start w:val="1"/>
      <w:numFmt w:val="decimalFullWidth"/>
      <w:lvlText w:val="（%1）"/>
      <w:lvlJc w:val="left"/>
      <w:pPr>
        <w:ind w:left="94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21" w15:restartNumberingAfterBreak="0">
    <w:nsid w:val="6EB14E80"/>
    <w:multiLevelType w:val="hybridMultilevel"/>
    <w:tmpl w:val="36744E46"/>
    <w:lvl w:ilvl="0" w:tplc="0E7895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70B466E5"/>
    <w:multiLevelType w:val="multilevel"/>
    <w:tmpl w:val="5C2C9BDC"/>
    <w:name w:val="アウトライン 13"/>
    <w:lvl w:ilvl="0">
      <w:start w:val="3"/>
      <w:numFmt w:val="decimalEnclosedCircle"/>
      <w:lvlText w:val="%1"/>
      <w:lvlJc w:val="left"/>
      <w:pPr>
        <w:tabs>
          <w:tab w:val="num" w:pos="964"/>
        </w:tabs>
        <w:ind w:left="1224" w:hanging="360"/>
      </w:pPr>
      <w:rPr>
        <w:rFonts w:hint="eastAsia"/>
      </w:rPr>
    </w:lvl>
    <w:lvl w:ilvl="1">
      <w:start w:val="1"/>
      <w:numFmt w:val="aiueoFullWidth"/>
      <w:lvlText w:val="(%2)"/>
      <w:lvlJc w:val="left"/>
      <w:pPr>
        <w:tabs>
          <w:tab w:val="num" w:pos="1704"/>
        </w:tabs>
        <w:ind w:left="1704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928"/>
        </w:tabs>
        <w:ind w:left="212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44"/>
        </w:tabs>
        <w:ind w:left="2544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891"/>
        </w:tabs>
        <w:ind w:left="2964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tabs>
          <w:tab w:val="num" w:pos="3384"/>
        </w:tabs>
        <w:ind w:left="338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804"/>
        </w:tabs>
        <w:ind w:left="3804" w:hanging="4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804"/>
        </w:tabs>
        <w:ind w:left="3804" w:hanging="4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804"/>
        </w:tabs>
        <w:ind w:left="3804" w:hanging="420"/>
      </w:pPr>
      <w:rPr>
        <w:rFonts w:hint="eastAsia"/>
      </w:rPr>
    </w:lvl>
  </w:abstractNum>
  <w:abstractNum w:abstractNumId="23" w15:restartNumberingAfterBreak="0">
    <w:nsid w:val="75D07B12"/>
    <w:multiLevelType w:val="hybridMultilevel"/>
    <w:tmpl w:val="FCAE4134"/>
    <w:lvl w:ilvl="0" w:tplc="61487402">
      <w:start w:val="1"/>
      <w:numFmt w:val="decimalFullWidth"/>
      <w:lvlText w:val="%1．"/>
      <w:lvlJc w:val="left"/>
      <w:pPr>
        <w:ind w:left="1271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79" w:hanging="420"/>
      </w:pPr>
    </w:lvl>
    <w:lvl w:ilvl="2" w:tplc="04090011" w:tentative="1">
      <w:start w:val="1"/>
      <w:numFmt w:val="decimalEnclosedCircle"/>
      <w:lvlText w:val="%3"/>
      <w:lvlJc w:val="lef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7" w:tentative="1">
      <w:start w:val="1"/>
      <w:numFmt w:val="aiueoFullWidth"/>
      <w:lvlText w:val="(%5)"/>
      <w:lvlJc w:val="left"/>
      <w:pPr>
        <w:ind w:left="2939" w:hanging="420"/>
      </w:pPr>
    </w:lvl>
    <w:lvl w:ilvl="5" w:tplc="04090011" w:tentative="1">
      <w:start w:val="1"/>
      <w:numFmt w:val="decimalEnclosedCircle"/>
      <w:lvlText w:val="%6"/>
      <w:lvlJc w:val="lef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7" w:tentative="1">
      <w:start w:val="1"/>
      <w:numFmt w:val="aiueoFullWidth"/>
      <w:lvlText w:val="(%8)"/>
      <w:lvlJc w:val="left"/>
      <w:pPr>
        <w:ind w:left="4199" w:hanging="420"/>
      </w:pPr>
    </w:lvl>
    <w:lvl w:ilvl="8" w:tplc="04090011" w:tentative="1">
      <w:start w:val="1"/>
      <w:numFmt w:val="decimalEnclosedCircle"/>
      <w:lvlText w:val="%9"/>
      <w:lvlJc w:val="left"/>
      <w:pPr>
        <w:ind w:left="4619" w:hanging="420"/>
      </w:pPr>
    </w:lvl>
  </w:abstractNum>
  <w:abstractNum w:abstractNumId="24" w15:restartNumberingAfterBreak="0">
    <w:nsid w:val="789C5B5C"/>
    <w:multiLevelType w:val="multilevel"/>
    <w:tmpl w:val="92D0CB18"/>
    <w:name w:val="アウトライン 12"/>
    <w:lvl w:ilvl="0">
      <w:start w:val="2"/>
      <w:numFmt w:val="decimalEnclosedCircle"/>
      <w:lvlText w:val="%1"/>
      <w:lvlJc w:val="left"/>
      <w:pPr>
        <w:tabs>
          <w:tab w:val="num" w:pos="964"/>
        </w:tabs>
        <w:ind w:left="1224" w:hanging="360"/>
      </w:pPr>
      <w:rPr>
        <w:rFonts w:hint="eastAsia"/>
        <w:color w:val="auto"/>
      </w:rPr>
    </w:lvl>
    <w:lvl w:ilvl="1">
      <w:start w:val="1"/>
      <w:numFmt w:val="aiueoFullWidth"/>
      <w:lvlText w:val="(%2)"/>
      <w:lvlJc w:val="left"/>
      <w:pPr>
        <w:tabs>
          <w:tab w:val="num" w:pos="1704"/>
        </w:tabs>
        <w:ind w:left="1704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928"/>
        </w:tabs>
        <w:ind w:left="212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44"/>
        </w:tabs>
        <w:ind w:left="2544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891"/>
        </w:tabs>
        <w:ind w:left="2964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tabs>
          <w:tab w:val="num" w:pos="3384"/>
        </w:tabs>
        <w:ind w:left="338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804"/>
        </w:tabs>
        <w:ind w:left="3804" w:hanging="4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804"/>
        </w:tabs>
        <w:ind w:left="3804" w:hanging="4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804"/>
        </w:tabs>
        <w:ind w:left="3804" w:hanging="420"/>
      </w:pPr>
      <w:rPr>
        <w:rFonts w:hint="eastAsia"/>
      </w:rPr>
    </w:lvl>
  </w:abstractNum>
  <w:num w:numId="1" w16cid:durableId="1302269991">
    <w:abstractNumId w:val="0"/>
  </w:num>
  <w:num w:numId="2" w16cid:durableId="1279682644">
    <w:abstractNumId w:val="1"/>
  </w:num>
  <w:num w:numId="3" w16cid:durableId="888227095">
    <w:abstractNumId w:val="2"/>
  </w:num>
  <w:num w:numId="4" w16cid:durableId="1499494907">
    <w:abstractNumId w:val="3"/>
  </w:num>
  <w:num w:numId="5" w16cid:durableId="1952860102">
    <w:abstractNumId w:val="18"/>
  </w:num>
  <w:num w:numId="6" w16cid:durableId="907030973">
    <w:abstractNumId w:val="10"/>
  </w:num>
  <w:num w:numId="7" w16cid:durableId="1464345697">
    <w:abstractNumId w:val="23"/>
  </w:num>
  <w:num w:numId="8" w16cid:durableId="1462841251">
    <w:abstractNumId w:val="7"/>
  </w:num>
  <w:num w:numId="9" w16cid:durableId="1257833838">
    <w:abstractNumId w:val="17"/>
  </w:num>
  <w:num w:numId="10" w16cid:durableId="90517011">
    <w:abstractNumId w:val="13"/>
  </w:num>
  <w:num w:numId="11" w16cid:durableId="1518807159">
    <w:abstractNumId w:val="24"/>
  </w:num>
  <w:num w:numId="12" w16cid:durableId="613558750">
    <w:abstractNumId w:val="22"/>
  </w:num>
  <w:num w:numId="13" w16cid:durableId="1550410483">
    <w:abstractNumId w:val="15"/>
  </w:num>
  <w:num w:numId="14" w16cid:durableId="1582638519">
    <w:abstractNumId w:val="19"/>
  </w:num>
  <w:num w:numId="15" w16cid:durableId="675499303">
    <w:abstractNumId w:val="6"/>
  </w:num>
  <w:num w:numId="16" w16cid:durableId="309789164">
    <w:abstractNumId w:val="8"/>
  </w:num>
  <w:num w:numId="17" w16cid:durableId="1792438702">
    <w:abstractNumId w:val="9"/>
  </w:num>
  <w:num w:numId="18" w16cid:durableId="1936791397">
    <w:abstractNumId w:val="14"/>
  </w:num>
  <w:num w:numId="19" w16cid:durableId="856506533">
    <w:abstractNumId w:val="20"/>
  </w:num>
  <w:num w:numId="20" w16cid:durableId="712927660">
    <w:abstractNumId w:val="12"/>
  </w:num>
  <w:num w:numId="21" w16cid:durableId="789712753">
    <w:abstractNumId w:val="11"/>
  </w:num>
  <w:num w:numId="22" w16cid:durableId="499321389">
    <w:abstractNumId w:val="11"/>
  </w:num>
  <w:num w:numId="23" w16cid:durableId="102045364">
    <w:abstractNumId w:val="4"/>
  </w:num>
  <w:num w:numId="24" w16cid:durableId="769472258">
    <w:abstractNumId w:val="5"/>
  </w:num>
  <w:num w:numId="25" w16cid:durableId="2124227873">
    <w:abstractNumId w:val="16"/>
  </w:num>
  <w:num w:numId="26" w16cid:durableId="2398707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/>
  <w:defaultTabStop w:val="964"/>
  <w:hyphenationZone w:val="0"/>
  <w:drawingGridHorizontalSpacing w:val="105"/>
  <w:drawingGridVerticalSpacing w:val="158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B3"/>
    <w:rsid w:val="000024B1"/>
    <w:rsid w:val="000024BF"/>
    <w:rsid w:val="00004551"/>
    <w:rsid w:val="00006246"/>
    <w:rsid w:val="00011A49"/>
    <w:rsid w:val="00012299"/>
    <w:rsid w:val="00013609"/>
    <w:rsid w:val="00021140"/>
    <w:rsid w:val="00021B1F"/>
    <w:rsid w:val="0002453E"/>
    <w:rsid w:val="00025708"/>
    <w:rsid w:val="00025893"/>
    <w:rsid w:val="00027E72"/>
    <w:rsid w:val="00030F2A"/>
    <w:rsid w:val="00032BF8"/>
    <w:rsid w:val="00035011"/>
    <w:rsid w:val="0003622C"/>
    <w:rsid w:val="00037FB3"/>
    <w:rsid w:val="00040617"/>
    <w:rsid w:val="00040F96"/>
    <w:rsid w:val="00041B76"/>
    <w:rsid w:val="00042010"/>
    <w:rsid w:val="000434E2"/>
    <w:rsid w:val="000446C3"/>
    <w:rsid w:val="00053EB5"/>
    <w:rsid w:val="00064455"/>
    <w:rsid w:val="00065379"/>
    <w:rsid w:val="00065DBB"/>
    <w:rsid w:val="000715C9"/>
    <w:rsid w:val="00071E6D"/>
    <w:rsid w:val="0007415B"/>
    <w:rsid w:val="000741D8"/>
    <w:rsid w:val="00075160"/>
    <w:rsid w:val="000762E0"/>
    <w:rsid w:val="0008074C"/>
    <w:rsid w:val="00082E35"/>
    <w:rsid w:val="00083B73"/>
    <w:rsid w:val="00091DC9"/>
    <w:rsid w:val="000928B0"/>
    <w:rsid w:val="00093EA4"/>
    <w:rsid w:val="00097967"/>
    <w:rsid w:val="000A0313"/>
    <w:rsid w:val="000A1481"/>
    <w:rsid w:val="000A3EDB"/>
    <w:rsid w:val="000A530A"/>
    <w:rsid w:val="000A53EA"/>
    <w:rsid w:val="000A7AB0"/>
    <w:rsid w:val="000B3281"/>
    <w:rsid w:val="000C01F0"/>
    <w:rsid w:val="000C1D2C"/>
    <w:rsid w:val="000C5431"/>
    <w:rsid w:val="000D6897"/>
    <w:rsid w:val="000E2973"/>
    <w:rsid w:val="000E59D4"/>
    <w:rsid w:val="000E5EC5"/>
    <w:rsid w:val="000E70F2"/>
    <w:rsid w:val="000E7FA5"/>
    <w:rsid w:val="000F11D1"/>
    <w:rsid w:val="00101CF3"/>
    <w:rsid w:val="00104C1C"/>
    <w:rsid w:val="001210B2"/>
    <w:rsid w:val="0012147C"/>
    <w:rsid w:val="001217E7"/>
    <w:rsid w:val="001228E2"/>
    <w:rsid w:val="00130A8E"/>
    <w:rsid w:val="00131268"/>
    <w:rsid w:val="001356CE"/>
    <w:rsid w:val="001400E9"/>
    <w:rsid w:val="001448A3"/>
    <w:rsid w:val="001459F7"/>
    <w:rsid w:val="00154D7A"/>
    <w:rsid w:val="00173319"/>
    <w:rsid w:val="00175F58"/>
    <w:rsid w:val="00176BA4"/>
    <w:rsid w:val="001806C6"/>
    <w:rsid w:val="00180B66"/>
    <w:rsid w:val="00183256"/>
    <w:rsid w:val="001832AF"/>
    <w:rsid w:val="00186F9B"/>
    <w:rsid w:val="001A0099"/>
    <w:rsid w:val="001A1625"/>
    <w:rsid w:val="001A405D"/>
    <w:rsid w:val="001B1D68"/>
    <w:rsid w:val="001B3497"/>
    <w:rsid w:val="001B684D"/>
    <w:rsid w:val="001C2FFE"/>
    <w:rsid w:val="001C4436"/>
    <w:rsid w:val="001C4858"/>
    <w:rsid w:val="001C680B"/>
    <w:rsid w:val="001D0678"/>
    <w:rsid w:val="001D374A"/>
    <w:rsid w:val="001D5AA7"/>
    <w:rsid w:val="001E4EF4"/>
    <w:rsid w:val="001E671F"/>
    <w:rsid w:val="001F0311"/>
    <w:rsid w:val="001F356E"/>
    <w:rsid w:val="001F6D71"/>
    <w:rsid w:val="0020016C"/>
    <w:rsid w:val="0020188B"/>
    <w:rsid w:val="00206F1B"/>
    <w:rsid w:val="00207232"/>
    <w:rsid w:val="002121B3"/>
    <w:rsid w:val="0021467F"/>
    <w:rsid w:val="0021634A"/>
    <w:rsid w:val="002173DB"/>
    <w:rsid w:val="002236FA"/>
    <w:rsid w:val="00223714"/>
    <w:rsid w:val="00226D43"/>
    <w:rsid w:val="002277D3"/>
    <w:rsid w:val="002324FF"/>
    <w:rsid w:val="00236D89"/>
    <w:rsid w:val="002511A5"/>
    <w:rsid w:val="00252B43"/>
    <w:rsid w:val="00254017"/>
    <w:rsid w:val="002609B4"/>
    <w:rsid w:val="00261617"/>
    <w:rsid w:val="002622B3"/>
    <w:rsid w:val="00262B54"/>
    <w:rsid w:val="00264D7A"/>
    <w:rsid w:val="00265444"/>
    <w:rsid w:val="002671B1"/>
    <w:rsid w:val="002709D5"/>
    <w:rsid w:val="00271A1F"/>
    <w:rsid w:val="00273803"/>
    <w:rsid w:val="0028232B"/>
    <w:rsid w:val="00282470"/>
    <w:rsid w:val="00282655"/>
    <w:rsid w:val="00282885"/>
    <w:rsid w:val="00290432"/>
    <w:rsid w:val="002906C8"/>
    <w:rsid w:val="002A0C7A"/>
    <w:rsid w:val="002A1110"/>
    <w:rsid w:val="002A18A1"/>
    <w:rsid w:val="002A632B"/>
    <w:rsid w:val="002A65CC"/>
    <w:rsid w:val="002A6A52"/>
    <w:rsid w:val="002A6BA5"/>
    <w:rsid w:val="002A7942"/>
    <w:rsid w:val="002B0AC0"/>
    <w:rsid w:val="002B1C56"/>
    <w:rsid w:val="002B215C"/>
    <w:rsid w:val="002B5C4B"/>
    <w:rsid w:val="002B6584"/>
    <w:rsid w:val="002B71FE"/>
    <w:rsid w:val="002C081C"/>
    <w:rsid w:val="002C28AE"/>
    <w:rsid w:val="002C63F9"/>
    <w:rsid w:val="002C7D52"/>
    <w:rsid w:val="002D0CC5"/>
    <w:rsid w:val="002E1A11"/>
    <w:rsid w:val="002E26BC"/>
    <w:rsid w:val="002E2818"/>
    <w:rsid w:val="002E47DF"/>
    <w:rsid w:val="002E75A2"/>
    <w:rsid w:val="002F155C"/>
    <w:rsid w:val="002F175D"/>
    <w:rsid w:val="002F4488"/>
    <w:rsid w:val="002F59CB"/>
    <w:rsid w:val="00301919"/>
    <w:rsid w:val="003021EE"/>
    <w:rsid w:val="00302311"/>
    <w:rsid w:val="003078BF"/>
    <w:rsid w:val="00310627"/>
    <w:rsid w:val="00310CE1"/>
    <w:rsid w:val="003167D7"/>
    <w:rsid w:val="00316FFF"/>
    <w:rsid w:val="00321EB8"/>
    <w:rsid w:val="0032381D"/>
    <w:rsid w:val="00334236"/>
    <w:rsid w:val="003415DA"/>
    <w:rsid w:val="00342638"/>
    <w:rsid w:val="003428D0"/>
    <w:rsid w:val="003457F0"/>
    <w:rsid w:val="00350491"/>
    <w:rsid w:val="0035300F"/>
    <w:rsid w:val="00353B6E"/>
    <w:rsid w:val="00353E3E"/>
    <w:rsid w:val="00354407"/>
    <w:rsid w:val="00354DE0"/>
    <w:rsid w:val="003569D3"/>
    <w:rsid w:val="00361F9A"/>
    <w:rsid w:val="0036216F"/>
    <w:rsid w:val="0036338E"/>
    <w:rsid w:val="003676A7"/>
    <w:rsid w:val="003677D7"/>
    <w:rsid w:val="003717F2"/>
    <w:rsid w:val="003761C3"/>
    <w:rsid w:val="003815B1"/>
    <w:rsid w:val="0038512E"/>
    <w:rsid w:val="0038530B"/>
    <w:rsid w:val="00385626"/>
    <w:rsid w:val="00386C22"/>
    <w:rsid w:val="00387910"/>
    <w:rsid w:val="003926C0"/>
    <w:rsid w:val="003940CE"/>
    <w:rsid w:val="00394B0B"/>
    <w:rsid w:val="00395154"/>
    <w:rsid w:val="003A33FE"/>
    <w:rsid w:val="003A3EF1"/>
    <w:rsid w:val="003A4CB9"/>
    <w:rsid w:val="003A51B1"/>
    <w:rsid w:val="003A5C4E"/>
    <w:rsid w:val="003A68CB"/>
    <w:rsid w:val="003A70E3"/>
    <w:rsid w:val="003B03C3"/>
    <w:rsid w:val="003B1F70"/>
    <w:rsid w:val="003B2628"/>
    <w:rsid w:val="003B3B02"/>
    <w:rsid w:val="003B3C18"/>
    <w:rsid w:val="003B48FE"/>
    <w:rsid w:val="003C15E4"/>
    <w:rsid w:val="003C2349"/>
    <w:rsid w:val="003C357F"/>
    <w:rsid w:val="003C5EFE"/>
    <w:rsid w:val="003D2898"/>
    <w:rsid w:val="003D51AC"/>
    <w:rsid w:val="003D59AD"/>
    <w:rsid w:val="003D7A57"/>
    <w:rsid w:val="003E24A9"/>
    <w:rsid w:val="003E345E"/>
    <w:rsid w:val="003E6317"/>
    <w:rsid w:val="003E7309"/>
    <w:rsid w:val="003F1ECC"/>
    <w:rsid w:val="003F419E"/>
    <w:rsid w:val="003F5102"/>
    <w:rsid w:val="003F7BF6"/>
    <w:rsid w:val="004005EB"/>
    <w:rsid w:val="00400C6A"/>
    <w:rsid w:val="0040232B"/>
    <w:rsid w:val="00404A54"/>
    <w:rsid w:val="0040698C"/>
    <w:rsid w:val="004110EA"/>
    <w:rsid w:val="004122CF"/>
    <w:rsid w:val="0041566B"/>
    <w:rsid w:val="00416CB0"/>
    <w:rsid w:val="004221B6"/>
    <w:rsid w:val="00424C2C"/>
    <w:rsid w:val="00424D85"/>
    <w:rsid w:val="00425C4A"/>
    <w:rsid w:val="004325A5"/>
    <w:rsid w:val="00436384"/>
    <w:rsid w:val="00440ECD"/>
    <w:rsid w:val="00444717"/>
    <w:rsid w:val="0044664C"/>
    <w:rsid w:val="004476DB"/>
    <w:rsid w:val="0045321C"/>
    <w:rsid w:val="004537C4"/>
    <w:rsid w:val="004576B0"/>
    <w:rsid w:val="00462F5D"/>
    <w:rsid w:val="00465EBC"/>
    <w:rsid w:val="004669FB"/>
    <w:rsid w:val="00471F5E"/>
    <w:rsid w:val="00474086"/>
    <w:rsid w:val="00477A1E"/>
    <w:rsid w:val="00480705"/>
    <w:rsid w:val="00482292"/>
    <w:rsid w:val="00483018"/>
    <w:rsid w:val="00483F1B"/>
    <w:rsid w:val="0048492E"/>
    <w:rsid w:val="0048591A"/>
    <w:rsid w:val="0048731A"/>
    <w:rsid w:val="00490E57"/>
    <w:rsid w:val="00492FF8"/>
    <w:rsid w:val="00495955"/>
    <w:rsid w:val="00497F0E"/>
    <w:rsid w:val="004A0A87"/>
    <w:rsid w:val="004A1C3E"/>
    <w:rsid w:val="004A25B4"/>
    <w:rsid w:val="004A48EC"/>
    <w:rsid w:val="004B17D8"/>
    <w:rsid w:val="004B1BC9"/>
    <w:rsid w:val="004B439D"/>
    <w:rsid w:val="004B795D"/>
    <w:rsid w:val="004C2749"/>
    <w:rsid w:val="004C3626"/>
    <w:rsid w:val="004D1653"/>
    <w:rsid w:val="004D455D"/>
    <w:rsid w:val="004E2F20"/>
    <w:rsid w:val="004E3CAD"/>
    <w:rsid w:val="004E3EA7"/>
    <w:rsid w:val="004E4894"/>
    <w:rsid w:val="004F0387"/>
    <w:rsid w:val="004F0B92"/>
    <w:rsid w:val="004F1A9F"/>
    <w:rsid w:val="004F2528"/>
    <w:rsid w:val="0050281D"/>
    <w:rsid w:val="00504F93"/>
    <w:rsid w:val="00505132"/>
    <w:rsid w:val="00505D0D"/>
    <w:rsid w:val="00506110"/>
    <w:rsid w:val="00506A73"/>
    <w:rsid w:val="0050785B"/>
    <w:rsid w:val="00507BF3"/>
    <w:rsid w:val="00512854"/>
    <w:rsid w:val="00513E4E"/>
    <w:rsid w:val="00514003"/>
    <w:rsid w:val="005147F1"/>
    <w:rsid w:val="00520440"/>
    <w:rsid w:val="00522D51"/>
    <w:rsid w:val="00523B00"/>
    <w:rsid w:val="00524FB6"/>
    <w:rsid w:val="005257CA"/>
    <w:rsid w:val="00525C5B"/>
    <w:rsid w:val="00527480"/>
    <w:rsid w:val="00530767"/>
    <w:rsid w:val="00543857"/>
    <w:rsid w:val="00553064"/>
    <w:rsid w:val="00560CC6"/>
    <w:rsid w:val="00562A9E"/>
    <w:rsid w:val="00562C14"/>
    <w:rsid w:val="00562F7D"/>
    <w:rsid w:val="005655ED"/>
    <w:rsid w:val="0057206C"/>
    <w:rsid w:val="005728B5"/>
    <w:rsid w:val="00576E39"/>
    <w:rsid w:val="00577CB5"/>
    <w:rsid w:val="005811D3"/>
    <w:rsid w:val="00583902"/>
    <w:rsid w:val="00583BB8"/>
    <w:rsid w:val="005844AB"/>
    <w:rsid w:val="00593CE9"/>
    <w:rsid w:val="005A6B45"/>
    <w:rsid w:val="005A74DD"/>
    <w:rsid w:val="005B296D"/>
    <w:rsid w:val="005C144F"/>
    <w:rsid w:val="005C523B"/>
    <w:rsid w:val="005D0940"/>
    <w:rsid w:val="005E41E8"/>
    <w:rsid w:val="005E646F"/>
    <w:rsid w:val="005F02AE"/>
    <w:rsid w:val="005F2511"/>
    <w:rsid w:val="005F743C"/>
    <w:rsid w:val="006012FF"/>
    <w:rsid w:val="00605CD2"/>
    <w:rsid w:val="00607167"/>
    <w:rsid w:val="0061203C"/>
    <w:rsid w:val="00613DC2"/>
    <w:rsid w:val="00614965"/>
    <w:rsid w:val="006176B9"/>
    <w:rsid w:val="006209BF"/>
    <w:rsid w:val="006243DD"/>
    <w:rsid w:val="006266D3"/>
    <w:rsid w:val="00630124"/>
    <w:rsid w:val="00631377"/>
    <w:rsid w:val="006378B0"/>
    <w:rsid w:val="00637D62"/>
    <w:rsid w:val="00640B5F"/>
    <w:rsid w:val="006423CF"/>
    <w:rsid w:val="006434A7"/>
    <w:rsid w:val="00650E46"/>
    <w:rsid w:val="006554B6"/>
    <w:rsid w:val="0065618F"/>
    <w:rsid w:val="00661040"/>
    <w:rsid w:val="0066138B"/>
    <w:rsid w:val="006678D0"/>
    <w:rsid w:val="00670312"/>
    <w:rsid w:val="00672622"/>
    <w:rsid w:val="00676E0E"/>
    <w:rsid w:val="00677673"/>
    <w:rsid w:val="0068633F"/>
    <w:rsid w:val="00690727"/>
    <w:rsid w:val="00691067"/>
    <w:rsid w:val="006A5FAD"/>
    <w:rsid w:val="006A68AE"/>
    <w:rsid w:val="006A6CB1"/>
    <w:rsid w:val="006B1F33"/>
    <w:rsid w:val="006B3581"/>
    <w:rsid w:val="006B423D"/>
    <w:rsid w:val="006B4B12"/>
    <w:rsid w:val="006B565B"/>
    <w:rsid w:val="006C535C"/>
    <w:rsid w:val="006C7638"/>
    <w:rsid w:val="006D187B"/>
    <w:rsid w:val="006D412C"/>
    <w:rsid w:val="006D50FA"/>
    <w:rsid w:val="006D5F04"/>
    <w:rsid w:val="006E1327"/>
    <w:rsid w:val="006E203B"/>
    <w:rsid w:val="006F2635"/>
    <w:rsid w:val="006F3381"/>
    <w:rsid w:val="006F7388"/>
    <w:rsid w:val="006F7965"/>
    <w:rsid w:val="006F7D42"/>
    <w:rsid w:val="0070212F"/>
    <w:rsid w:val="007035A8"/>
    <w:rsid w:val="00711131"/>
    <w:rsid w:val="0071152F"/>
    <w:rsid w:val="00712B42"/>
    <w:rsid w:val="00713C9C"/>
    <w:rsid w:val="00715E50"/>
    <w:rsid w:val="007218AF"/>
    <w:rsid w:val="00721B6A"/>
    <w:rsid w:val="007224D2"/>
    <w:rsid w:val="0072570D"/>
    <w:rsid w:val="007263E6"/>
    <w:rsid w:val="007301FC"/>
    <w:rsid w:val="0073134E"/>
    <w:rsid w:val="00737E00"/>
    <w:rsid w:val="00743EDB"/>
    <w:rsid w:val="00743FCE"/>
    <w:rsid w:val="00744792"/>
    <w:rsid w:val="00745E39"/>
    <w:rsid w:val="0074673E"/>
    <w:rsid w:val="0074783A"/>
    <w:rsid w:val="00752547"/>
    <w:rsid w:val="00752D2B"/>
    <w:rsid w:val="007632E9"/>
    <w:rsid w:val="00765613"/>
    <w:rsid w:val="00766655"/>
    <w:rsid w:val="007704BA"/>
    <w:rsid w:val="007722E9"/>
    <w:rsid w:val="00776378"/>
    <w:rsid w:val="00776401"/>
    <w:rsid w:val="00780497"/>
    <w:rsid w:val="00781439"/>
    <w:rsid w:val="007834B8"/>
    <w:rsid w:val="00783E45"/>
    <w:rsid w:val="00785B0A"/>
    <w:rsid w:val="00786474"/>
    <w:rsid w:val="007870F3"/>
    <w:rsid w:val="0079272D"/>
    <w:rsid w:val="00793318"/>
    <w:rsid w:val="00794892"/>
    <w:rsid w:val="007965AC"/>
    <w:rsid w:val="00797E8C"/>
    <w:rsid w:val="007A0776"/>
    <w:rsid w:val="007A3828"/>
    <w:rsid w:val="007A4ABC"/>
    <w:rsid w:val="007A784F"/>
    <w:rsid w:val="007C0364"/>
    <w:rsid w:val="007C3E04"/>
    <w:rsid w:val="007C5170"/>
    <w:rsid w:val="007C6485"/>
    <w:rsid w:val="007C7269"/>
    <w:rsid w:val="007D2772"/>
    <w:rsid w:val="007D3C58"/>
    <w:rsid w:val="007D4FEA"/>
    <w:rsid w:val="007D729F"/>
    <w:rsid w:val="007E0587"/>
    <w:rsid w:val="007E1C91"/>
    <w:rsid w:val="007E1ED0"/>
    <w:rsid w:val="007E2154"/>
    <w:rsid w:val="007E3224"/>
    <w:rsid w:val="007E34F1"/>
    <w:rsid w:val="007E4880"/>
    <w:rsid w:val="007F2C3F"/>
    <w:rsid w:val="007F3A65"/>
    <w:rsid w:val="007F40BF"/>
    <w:rsid w:val="007F4255"/>
    <w:rsid w:val="007F4509"/>
    <w:rsid w:val="007F7F37"/>
    <w:rsid w:val="00810905"/>
    <w:rsid w:val="0081128F"/>
    <w:rsid w:val="008141C9"/>
    <w:rsid w:val="008143E3"/>
    <w:rsid w:val="008155DD"/>
    <w:rsid w:val="00815F89"/>
    <w:rsid w:val="00816CA0"/>
    <w:rsid w:val="00817BDC"/>
    <w:rsid w:val="00817FF8"/>
    <w:rsid w:val="008205A5"/>
    <w:rsid w:val="008217F0"/>
    <w:rsid w:val="0082333A"/>
    <w:rsid w:val="008252D8"/>
    <w:rsid w:val="008261E1"/>
    <w:rsid w:val="00827060"/>
    <w:rsid w:val="00831744"/>
    <w:rsid w:val="00831E85"/>
    <w:rsid w:val="00832748"/>
    <w:rsid w:val="008416F0"/>
    <w:rsid w:val="0084378A"/>
    <w:rsid w:val="00846798"/>
    <w:rsid w:val="00850659"/>
    <w:rsid w:val="00850D9C"/>
    <w:rsid w:val="00852EB5"/>
    <w:rsid w:val="008535CE"/>
    <w:rsid w:val="00854675"/>
    <w:rsid w:val="00856290"/>
    <w:rsid w:val="008563BD"/>
    <w:rsid w:val="00860BCC"/>
    <w:rsid w:val="00861257"/>
    <w:rsid w:val="00861F2B"/>
    <w:rsid w:val="00861FE6"/>
    <w:rsid w:val="008633EB"/>
    <w:rsid w:val="00863FDF"/>
    <w:rsid w:val="00864230"/>
    <w:rsid w:val="008664F0"/>
    <w:rsid w:val="00866574"/>
    <w:rsid w:val="00866E0F"/>
    <w:rsid w:val="00873B13"/>
    <w:rsid w:val="00874191"/>
    <w:rsid w:val="008743DE"/>
    <w:rsid w:val="00874FDC"/>
    <w:rsid w:val="00881401"/>
    <w:rsid w:val="0088199A"/>
    <w:rsid w:val="008830B4"/>
    <w:rsid w:val="008848D9"/>
    <w:rsid w:val="008867BC"/>
    <w:rsid w:val="00890126"/>
    <w:rsid w:val="00891DC7"/>
    <w:rsid w:val="0089322A"/>
    <w:rsid w:val="008946F1"/>
    <w:rsid w:val="008947C1"/>
    <w:rsid w:val="008A20CB"/>
    <w:rsid w:val="008A2FBB"/>
    <w:rsid w:val="008A3106"/>
    <w:rsid w:val="008A4E11"/>
    <w:rsid w:val="008A61CB"/>
    <w:rsid w:val="008B016F"/>
    <w:rsid w:val="008B0320"/>
    <w:rsid w:val="008B3738"/>
    <w:rsid w:val="008B3A93"/>
    <w:rsid w:val="008B48F5"/>
    <w:rsid w:val="008B5B69"/>
    <w:rsid w:val="008C0DA7"/>
    <w:rsid w:val="008C1387"/>
    <w:rsid w:val="008C3364"/>
    <w:rsid w:val="008C4140"/>
    <w:rsid w:val="008D3A40"/>
    <w:rsid w:val="008D431C"/>
    <w:rsid w:val="008D63C7"/>
    <w:rsid w:val="008D7EDA"/>
    <w:rsid w:val="008E20A0"/>
    <w:rsid w:val="008E4D58"/>
    <w:rsid w:val="008E62F1"/>
    <w:rsid w:val="008E70C6"/>
    <w:rsid w:val="008F117E"/>
    <w:rsid w:val="008F4563"/>
    <w:rsid w:val="00900B4F"/>
    <w:rsid w:val="00904EE4"/>
    <w:rsid w:val="00904F14"/>
    <w:rsid w:val="00910050"/>
    <w:rsid w:val="009106D5"/>
    <w:rsid w:val="009107D6"/>
    <w:rsid w:val="0091153E"/>
    <w:rsid w:val="00915D2F"/>
    <w:rsid w:val="00915E49"/>
    <w:rsid w:val="0091715B"/>
    <w:rsid w:val="00920A1B"/>
    <w:rsid w:val="00921E52"/>
    <w:rsid w:val="009262C7"/>
    <w:rsid w:val="0092640E"/>
    <w:rsid w:val="00926EB2"/>
    <w:rsid w:val="0093205B"/>
    <w:rsid w:val="00932974"/>
    <w:rsid w:val="00933E8F"/>
    <w:rsid w:val="0093449F"/>
    <w:rsid w:val="009359F9"/>
    <w:rsid w:val="0094179F"/>
    <w:rsid w:val="00941955"/>
    <w:rsid w:val="00942508"/>
    <w:rsid w:val="00945C10"/>
    <w:rsid w:val="0094634B"/>
    <w:rsid w:val="00954806"/>
    <w:rsid w:val="00954F79"/>
    <w:rsid w:val="00956C3E"/>
    <w:rsid w:val="00957C07"/>
    <w:rsid w:val="00957C0E"/>
    <w:rsid w:val="00960383"/>
    <w:rsid w:val="00960F4F"/>
    <w:rsid w:val="0096132A"/>
    <w:rsid w:val="00961F8F"/>
    <w:rsid w:val="00962E31"/>
    <w:rsid w:val="009706F0"/>
    <w:rsid w:val="00970792"/>
    <w:rsid w:val="009707EC"/>
    <w:rsid w:val="009750C7"/>
    <w:rsid w:val="00975539"/>
    <w:rsid w:val="00975824"/>
    <w:rsid w:val="00977625"/>
    <w:rsid w:val="0098000A"/>
    <w:rsid w:val="0098353E"/>
    <w:rsid w:val="009907EE"/>
    <w:rsid w:val="00991BC0"/>
    <w:rsid w:val="0099684C"/>
    <w:rsid w:val="009A3155"/>
    <w:rsid w:val="009A5150"/>
    <w:rsid w:val="009A5AEC"/>
    <w:rsid w:val="009B34E3"/>
    <w:rsid w:val="009C0EF5"/>
    <w:rsid w:val="009C12F6"/>
    <w:rsid w:val="009C140B"/>
    <w:rsid w:val="009C51D9"/>
    <w:rsid w:val="009C55BA"/>
    <w:rsid w:val="009D2F97"/>
    <w:rsid w:val="009D60AF"/>
    <w:rsid w:val="009D6B4E"/>
    <w:rsid w:val="009D6C58"/>
    <w:rsid w:val="009D6D13"/>
    <w:rsid w:val="009D771A"/>
    <w:rsid w:val="009E1F57"/>
    <w:rsid w:val="009E3AE2"/>
    <w:rsid w:val="009F094E"/>
    <w:rsid w:val="009F1477"/>
    <w:rsid w:val="009F3A19"/>
    <w:rsid w:val="00A01426"/>
    <w:rsid w:val="00A02587"/>
    <w:rsid w:val="00A02A37"/>
    <w:rsid w:val="00A06376"/>
    <w:rsid w:val="00A11D72"/>
    <w:rsid w:val="00A138FA"/>
    <w:rsid w:val="00A279DF"/>
    <w:rsid w:val="00A325B5"/>
    <w:rsid w:val="00A41A9E"/>
    <w:rsid w:val="00A449CA"/>
    <w:rsid w:val="00A44B11"/>
    <w:rsid w:val="00A453F1"/>
    <w:rsid w:val="00A45ADE"/>
    <w:rsid w:val="00A5102D"/>
    <w:rsid w:val="00A51613"/>
    <w:rsid w:val="00A52DBA"/>
    <w:rsid w:val="00A5499F"/>
    <w:rsid w:val="00A55994"/>
    <w:rsid w:val="00A600BB"/>
    <w:rsid w:val="00A60C22"/>
    <w:rsid w:val="00A60E2E"/>
    <w:rsid w:val="00A61AC6"/>
    <w:rsid w:val="00A633C0"/>
    <w:rsid w:val="00A6656C"/>
    <w:rsid w:val="00A718B7"/>
    <w:rsid w:val="00A7199F"/>
    <w:rsid w:val="00A72D38"/>
    <w:rsid w:val="00A7356F"/>
    <w:rsid w:val="00A74239"/>
    <w:rsid w:val="00A746D2"/>
    <w:rsid w:val="00A76686"/>
    <w:rsid w:val="00A77978"/>
    <w:rsid w:val="00A8014F"/>
    <w:rsid w:val="00A83A8C"/>
    <w:rsid w:val="00A85C52"/>
    <w:rsid w:val="00A86F65"/>
    <w:rsid w:val="00A96585"/>
    <w:rsid w:val="00AA0B12"/>
    <w:rsid w:val="00AA257E"/>
    <w:rsid w:val="00AA535E"/>
    <w:rsid w:val="00AA61DE"/>
    <w:rsid w:val="00AA748B"/>
    <w:rsid w:val="00AB0E0A"/>
    <w:rsid w:val="00AB1E20"/>
    <w:rsid w:val="00AB4DC2"/>
    <w:rsid w:val="00AB7994"/>
    <w:rsid w:val="00AC08EA"/>
    <w:rsid w:val="00AC4D49"/>
    <w:rsid w:val="00AC5F10"/>
    <w:rsid w:val="00AC65FC"/>
    <w:rsid w:val="00AC789C"/>
    <w:rsid w:val="00AC79FD"/>
    <w:rsid w:val="00AD1CB9"/>
    <w:rsid w:val="00AD2CB9"/>
    <w:rsid w:val="00AD4C29"/>
    <w:rsid w:val="00AE3CD8"/>
    <w:rsid w:val="00AE465A"/>
    <w:rsid w:val="00AF0559"/>
    <w:rsid w:val="00AF3715"/>
    <w:rsid w:val="00AF4AC8"/>
    <w:rsid w:val="00AF5B39"/>
    <w:rsid w:val="00AF5CBB"/>
    <w:rsid w:val="00AF7662"/>
    <w:rsid w:val="00AF785A"/>
    <w:rsid w:val="00B02300"/>
    <w:rsid w:val="00B03172"/>
    <w:rsid w:val="00B10675"/>
    <w:rsid w:val="00B12EB4"/>
    <w:rsid w:val="00B15FF2"/>
    <w:rsid w:val="00B2090D"/>
    <w:rsid w:val="00B20DE6"/>
    <w:rsid w:val="00B2164C"/>
    <w:rsid w:val="00B2396D"/>
    <w:rsid w:val="00B27633"/>
    <w:rsid w:val="00B31D79"/>
    <w:rsid w:val="00B32C03"/>
    <w:rsid w:val="00B34286"/>
    <w:rsid w:val="00B34AF6"/>
    <w:rsid w:val="00B36B5F"/>
    <w:rsid w:val="00B40406"/>
    <w:rsid w:val="00B4263A"/>
    <w:rsid w:val="00B43BF8"/>
    <w:rsid w:val="00B44D96"/>
    <w:rsid w:val="00B45098"/>
    <w:rsid w:val="00B465C0"/>
    <w:rsid w:val="00B505B7"/>
    <w:rsid w:val="00B505E9"/>
    <w:rsid w:val="00B51A9F"/>
    <w:rsid w:val="00B51E8F"/>
    <w:rsid w:val="00B52769"/>
    <w:rsid w:val="00B54263"/>
    <w:rsid w:val="00B54A40"/>
    <w:rsid w:val="00B55392"/>
    <w:rsid w:val="00B56991"/>
    <w:rsid w:val="00B61F02"/>
    <w:rsid w:val="00B626FD"/>
    <w:rsid w:val="00B65B7B"/>
    <w:rsid w:val="00B76EA5"/>
    <w:rsid w:val="00B82C14"/>
    <w:rsid w:val="00B8470D"/>
    <w:rsid w:val="00B84B26"/>
    <w:rsid w:val="00B9072C"/>
    <w:rsid w:val="00B9076A"/>
    <w:rsid w:val="00B929C6"/>
    <w:rsid w:val="00B93C51"/>
    <w:rsid w:val="00B94145"/>
    <w:rsid w:val="00B96CE6"/>
    <w:rsid w:val="00BA0DE3"/>
    <w:rsid w:val="00BA53E2"/>
    <w:rsid w:val="00BA6A97"/>
    <w:rsid w:val="00BA772A"/>
    <w:rsid w:val="00BB31C0"/>
    <w:rsid w:val="00BB33C4"/>
    <w:rsid w:val="00BB618C"/>
    <w:rsid w:val="00BC022A"/>
    <w:rsid w:val="00BC1423"/>
    <w:rsid w:val="00BC3BEE"/>
    <w:rsid w:val="00BC439B"/>
    <w:rsid w:val="00BC5CA4"/>
    <w:rsid w:val="00BC7813"/>
    <w:rsid w:val="00BD09CA"/>
    <w:rsid w:val="00BD1AA8"/>
    <w:rsid w:val="00BD6CE0"/>
    <w:rsid w:val="00BD6FD0"/>
    <w:rsid w:val="00BD7111"/>
    <w:rsid w:val="00BE042A"/>
    <w:rsid w:val="00BE1F6D"/>
    <w:rsid w:val="00BE3A5D"/>
    <w:rsid w:val="00BE3F15"/>
    <w:rsid w:val="00BE4FD8"/>
    <w:rsid w:val="00BE65F5"/>
    <w:rsid w:val="00BF6F34"/>
    <w:rsid w:val="00C00DA7"/>
    <w:rsid w:val="00C0786B"/>
    <w:rsid w:val="00C078C7"/>
    <w:rsid w:val="00C13191"/>
    <w:rsid w:val="00C16F44"/>
    <w:rsid w:val="00C17654"/>
    <w:rsid w:val="00C2032D"/>
    <w:rsid w:val="00C2257E"/>
    <w:rsid w:val="00C30F42"/>
    <w:rsid w:val="00C31B2B"/>
    <w:rsid w:val="00C33090"/>
    <w:rsid w:val="00C372FF"/>
    <w:rsid w:val="00C37ADC"/>
    <w:rsid w:val="00C42E9B"/>
    <w:rsid w:val="00C45B13"/>
    <w:rsid w:val="00C54969"/>
    <w:rsid w:val="00C554C8"/>
    <w:rsid w:val="00C62FA9"/>
    <w:rsid w:val="00C636AD"/>
    <w:rsid w:val="00C65933"/>
    <w:rsid w:val="00C66820"/>
    <w:rsid w:val="00C675DE"/>
    <w:rsid w:val="00C721AD"/>
    <w:rsid w:val="00C72C26"/>
    <w:rsid w:val="00C74542"/>
    <w:rsid w:val="00C7468E"/>
    <w:rsid w:val="00C753E0"/>
    <w:rsid w:val="00C75854"/>
    <w:rsid w:val="00C75A1E"/>
    <w:rsid w:val="00C76BA1"/>
    <w:rsid w:val="00C776D0"/>
    <w:rsid w:val="00C8018B"/>
    <w:rsid w:val="00C80A7A"/>
    <w:rsid w:val="00C80B82"/>
    <w:rsid w:val="00C80BE6"/>
    <w:rsid w:val="00C8393B"/>
    <w:rsid w:val="00C8574C"/>
    <w:rsid w:val="00C909D3"/>
    <w:rsid w:val="00C94627"/>
    <w:rsid w:val="00C94D95"/>
    <w:rsid w:val="00C96352"/>
    <w:rsid w:val="00CA28E0"/>
    <w:rsid w:val="00CA3BEE"/>
    <w:rsid w:val="00CA4EED"/>
    <w:rsid w:val="00CA673B"/>
    <w:rsid w:val="00CB076A"/>
    <w:rsid w:val="00CB3451"/>
    <w:rsid w:val="00CB7298"/>
    <w:rsid w:val="00CC0E28"/>
    <w:rsid w:val="00CD381C"/>
    <w:rsid w:val="00CD39AD"/>
    <w:rsid w:val="00CD7212"/>
    <w:rsid w:val="00CD7F74"/>
    <w:rsid w:val="00CE0551"/>
    <w:rsid w:val="00CE1F2D"/>
    <w:rsid w:val="00CE2CAF"/>
    <w:rsid w:val="00CE4F56"/>
    <w:rsid w:val="00CF6F4A"/>
    <w:rsid w:val="00D001E1"/>
    <w:rsid w:val="00D02AE4"/>
    <w:rsid w:val="00D06ADF"/>
    <w:rsid w:val="00D075F1"/>
    <w:rsid w:val="00D10390"/>
    <w:rsid w:val="00D13EFD"/>
    <w:rsid w:val="00D16373"/>
    <w:rsid w:val="00D16F61"/>
    <w:rsid w:val="00D204C2"/>
    <w:rsid w:val="00D26646"/>
    <w:rsid w:val="00D276A5"/>
    <w:rsid w:val="00D31F07"/>
    <w:rsid w:val="00D3224C"/>
    <w:rsid w:val="00D3470A"/>
    <w:rsid w:val="00D34BD3"/>
    <w:rsid w:val="00D34E96"/>
    <w:rsid w:val="00D3690D"/>
    <w:rsid w:val="00D36CC2"/>
    <w:rsid w:val="00D37382"/>
    <w:rsid w:val="00D40DB3"/>
    <w:rsid w:val="00D426B4"/>
    <w:rsid w:val="00D428D3"/>
    <w:rsid w:val="00D4509B"/>
    <w:rsid w:val="00D46825"/>
    <w:rsid w:val="00D46E72"/>
    <w:rsid w:val="00D4790E"/>
    <w:rsid w:val="00D47A75"/>
    <w:rsid w:val="00D5069B"/>
    <w:rsid w:val="00D51AD3"/>
    <w:rsid w:val="00D52002"/>
    <w:rsid w:val="00D546C4"/>
    <w:rsid w:val="00D562E1"/>
    <w:rsid w:val="00D579A7"/>
    <w:rsid w:val="00D6277F"/>
    <w:rsid w:val="00D643BC"/>
    <w:rsid w:val="00D64828"/>
    <w:rsid w:val="00D657F7"/>
    <w:rsid w:val="00D67BBF"/>
    <w:rsid w:val="00D67C7D"/>
    <w:rsid w:val="00D70563"/>
    <w:rsid w:val="00D7548D"/>
    <w:rsid w:val="00D756BF"/>
    <w:rsid w:val="00D80BD9"/>
    <w:rsid w:val="00D84361"/>
    <w:rsid w:val="00D843EB"/>
    <w:rsid w:val="00D86516"/>
    <w:rsid w:val="00D8768D"/>
    <w:rsid w:val="00D9726F"/>
    <w:rsid w:val="00DA57C2"/>
    <w:rsid w:val="00DA5D01"/>
    <w:rsid w:val="00DA74F7"/>
    <w:rsid w:val="00DB0274"/>
    <w:rsid w:val="00DB4C95"/>
    <w:rsid w:val="00DB4F22"/>
    <w:rsid w:val="00DB57D4"/>
    <w:rsid w:val="00DB5F0F"/>
    <w:rsid w:val="00DC1886"/>
    <w:rsid w:val="00DC3C41"/>
    <w:rsid w:val="00DC49AB"/>
    <w:rsid w:val="00DC51DC"/>
    <w:rsid w:val="00DC69E5"/>
    <w:rsid w:val="00DD5A91"/>
    <w:rsid w:val="00DD5BE7"/>
    <w:rsid w:val="00DD760A"/>
    <w:rsid w:val="00DE1755"/>
    <w:rsid w:val="00DE625C"/>
    <w:rsid w:val="00DE6D2A"/>
    <w:rsid w:val="00DE7D0A"/>
    <w:rsid w:val="00DF12CD"/>
    <w:rsid w:val="00DF1B42"/>
    <w:rsid w:val="00E0056C"/>
    <w:rsid w:val="00E0263F"/>
    <w:rsid w:val="00E03123"/>
    <w:rsid w:val="00E072BD"/>
    <w:rsid w:val="00E15F5E"/>
    <w:rsid w:val="00E16CD1"/>
    <w:rsid w:val="00E16FF3"/>
    <w:rsid w:val="00E23B28"/>
    <w:rsid w:val="00E24E7B"/>
    <w:rsid w:val="00E25133"/>
    <w:rsid w:val="00E314FA"/>
    <w:rsid w:val="00E31EF2"/>
    <w:rsid w:val="00E32B78"/>
    <w:rsid w:val="00E32C81"/>
    <w:rsid w:val="00E33267"/>
    <w:rsid w:val="00E34AD7"/>
    <w:rsid w:val="00E35181"/>
    <w:rsid w:val="00E35749"/>
    <w:rsid w:val="00E361AF"/>
    <w:rsid w:val="00E42368"/>
    <w:rsid w:val="00E56281"/>
    <w:rsid w:val="00E70CED"/>
    <w:rsid w:val="00E70CF6"/>
    <w:rsid w:val="00E731CA"/>
    <w:rsid w:val="00E73B8C"/>
    <w:rsid w:val="00E74447"/>
    <w:rsid w:val="00E748CE"/>
    <w:rsid w:val="00E772CB"/>
    <w:rsid w:val="00E77E73"/>
    <w:rsid w:val="00E84A24"/>
    <w:rsid w:val="00E8520C"/>
    <w:rsid w:val="00E86EF8"/>
    <w:rsid w:val="00E87401"/>
    <w:rsid w:val="00E87E81"/>
    <w:rsid w:val="00EA11FE"/>
    <w:rsid w:val="00EA2947"/>
    <w:rsid w:val="00EB44B8"/>
    <w:rsid w:val="00EC0C6A"/>
    <w:rsid w:val="00EC4BC6"/>
    <w:rsid w:val="00EC6B59"/>
    <w:rsid w:val="00EC7A38"/>
    <w:rsid w:val="00ED0430"/>
    <w:rsid w:val="00ED33D9"/>
    <w:rsid w:val="00ED550E"/>
    <w:rsid w:val="00EE20D9"/>
    <w:rsid w:val="00EE300F"/>
    <w:rsid w:val="00EE31ED"/>
    <w:rsid w:val="00EE4CB9"/>
    <w:rsid w:val="00EE4DB7"/>
    <w:rsid w:val="00EE524F"/>
    <w:rsid w:val="00EF3FC0"/>
    <w:rsid w:val="00EF49B4"/>
    <w:rsid w:val="00F03631"/>
    <w:rsid w:val="00F04E49"/>
    <w:rsid w:val="00F0510D"/>
    <w:rsid w:val="00F13D5E"/>
    <w:rsid w:val="00F14D4A"/>
    <w:rsid w:val="00F20464"/>
    <w:rsid w:val="00F22D33"/>
    <w:rsid w:val="00F27212"/>
    <w:rsid w:val="00F3045A"/>
    <w:rsid w:val="00F35F18"/>
    <w:rsid w:val="00F45E3A"/>
    <w:rsid w:val="00F47100"/>
    <w:rsid w:val="00F53043"/>
    <w:rsid w:val="00F625C6"/>
    <w:rsid w:val="00F74F23"/>
    <w:rsid w:val="00F76FD4"/>
    <w:rsid w:val="00F8012D"/>
    <w:rsid w:val="00F813AC"/>
    <w:rsid w:val="00F84EE5"/>
    <w:rsid w:val="00F86BC6"/>
    <w:rsid w:val="00F87F00"/>
    <w:rsid w:val="00F953F6"/>
    <w:rsid w:val="00F95F5F"/>
    <w:rsid w:val="00F97F56"/>
    <w:rsid w:val="00FA04B5"/>
    <w:rsid w:val="00FA0C1A"/>
    <w:rsid w:val="00FA68DB"/>
    <w:rsid w:val="00FA699A"/>
    <w:rsid w:val="00FB0D0F"/>
    <w:rsid w:val="00FB25B6"/>
    <w:rsid w:val="00FB3390"/>
    <w:rsid w:val="00FB4600"/>
    <w:rsid w:val="00FC2DF0"/>
    <w:rsid w:val="00FC5A0F"/>
    <w:rsid w:val="00FC5DDB"/>
    <w:rsid w:val="00FD03CE"/>
    <w:rsid w:val="00FD3F60"/>
    <w:rsid w:val="00FD55D1"/>
    <w:rsid w:val="00FE14B3"/>
    <w:rsid w:val="00FE4CB6"/>
    <w:rsid w:val="00FE615B"/>
    <w:rsid w:val="00FE7A8D"/>
    <w:rsid w:val="00FE7B35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66568"/>
  <w15:chartTrackingRefBased/>
  <w15:docId w15:val="{9C5123D8-3A9F-4BFC-9F99-5D43FFAA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游明朝" w:hAnsi="Century" w:cs="Century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jc w:val="both"/>
      <w:textAlignment w:val="baseline"/>
    </w:pPr>
    <w:rPr>
      <w:rFonts w:ascii="ＭＳ 明朝" w:eastAsia="ＭＳ 明朝" w:hint="eastAsia"/>
      <w:color w:val="000000"/>
      <w:sz w:val="21"/>
    </w:rPr>
  </w:style>
  <w:style w:type="paragraph" w:styleId="1">
    <w:name w:val="heading 1"/>
    <w:basedOn w:val="a"/>
    <w:next w:val="a"/>
    <w:link w:val="10"/>
    <w:uiPriority w:val="9"/>
    <w:qFormat/>
    <w:rsid w:val="00E35181"/>
    <w:pPr>
      <w:keepNext/>
      <w:outlineLvl w:val="0"/>
    </w:pPr>
    <w:rPr>
      <w:rFonts w:ascii="游ゴシック Light" w:eastAsia="ＭＳ ゴシック" w:hAnsi="游ゴシック Light" w:cs="Times New Roman"/>
      <w:color w:val="FFFFFF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5181"/>
    <w:pPr>
      <w:keepNext/>
      <w:jc w:val="right"/>
      <w:outlineLvl w:val="1"/>
    </w:pPr>
    <w:rPr>
      <w:rFonts w:ascii="游ゴシック Light" w:hAnsi="游ゴシック Light" w:cs="Times New Roman"/>
    </w:rPr>
  </w:style>
  <w:style w:type="paragraph" w:styleId="3">
    <w:name w:val="heading 3"/>
    <w:basedOn w:val="a"/>
    <w:next w:val="a"/>
    <w:link w:val="30"/>
    <w:uiPriority w:val="9"/>
    <w:unhideWhenUsed/>
    <w:qFormat/>
    <w:rsid w:val="004B439D"/>
    <w:pPr>
      <w:keepNext/>
      <w:ind w:leftChars="400" w:left="400"/>
      <w:outlineLvl w:val="2"/>
    </w:pPr>
    <w:rPr>
      <w:rFonts w:ascii="游ゴシック Light" w:eastAsia="游ゴシック Light" w:hAnsi="游ゴシック Light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pPr>
      <w:jc w:val="left"/>
    </w:pPr>
    <w:rPr>
      <w:rFonts w:hAnsi="ＭＳ 明朝"/>
    </w:rPr>
  </w:style>
  <w:style w:type="paragraph" w:customStyle="1" w:styleId="9P">
    <w:name w:val="9P"/>
    <w:basedOn w:val="a"/>
    <w:rPr>
      <w:sz w:val="18"/>
    </w:rPr>
  </w:style>
  <w:style w:type="paragraph" w:customStyle="1" w:styleId="a5">
    <w:name w:val="一太郎ランクスタイル１"/>
    <w:basedOn w:val="a"/>
  </w:style>
  <w:style w:type="paragraph" w:customStyle="1" w:styleId="85P">
    <w:name w:val="8.5P"/>
    <w:basedOn w:val="a"/>
    <w:rPr>
      <w:sz w:val="17"/>
    </w:rPr>
  </w:style>
  <w:style w:type="paragraph" w:customStyle="1" w:styleId="8P">
    <w:name w:val="8P"/>
    <w:basedOn w:val="a"/>
    <w:rPr>
      <w:sz w:val="16"/>
    </w:rPr>
  </w:style>
  <w:style w:type="paragraph" w:customStyle="1" w:styleId="a6">
    <w:name w:val="（１）"/>
    <w:basedOn w:val="a"/>
    <w:rPr>
      <w:rFonts w:eastAsia="ＭＳ ゴシック"/>
    </w:rPr>
  </w:style>
  <w:style w:type="character" w:customStyle="1" w:styleId="-50">
    <w:name w:val="ｼﾌﾄ-50%"/>
    <w:basedOn w:val="a0"/>
  </w:style>
  <w:style w:type="character" w:customStyle="1" w:styleId="6p">
    <w:name w:val="6p"/>
    <w:rPr>
      <w:sz w:val="12"/>
    </w:rPr>
  </w:style>
  <w:style w:type="paragraph" w:customStyle="1" w:styleId="11">
    <w:name w:val="ｼﾞｻｹﾞ1"/>
    <w:basedOn w:val="a"/>
    <w:pPr>
      <w:ind w:left="241" w:hanging="241"/>
    </w:pPr>
  </w:style>
  <w:style w:type="paragraph" w:customStyle="1" w:styleId="4">
    <w:name w:val="ｼﾞｻｹﾞ4"/>
    <w:basedOn w:val="a"/>
    <w:pPr>
      <w:ind w:left="964" w:hanging="964"/>
    </w:pPr>
  </w:style>
  <w:style w:type="paragraph" w:customStyle="1" w:styleId="Word">
    <w:name w:val="標準；(Word文書)"/>
    <w:basedOn w:val="a"/>
  </w:style>
  <w:style w:type="character" w:customStyle="1" w:styleId="12">
    <w:name w:val="段落フォント1"/>
    <w:basedOn w:val="a0"/>
  </w:style>
  <w:style w:type="paragraph" w:customStyle="1" w:styleId="13">
    <w:name w:val="標準の表1"/>
    <w:basedOn w:val="a"/>
    <w:pPr>
      <w:jc w:val="left"/>
    </w:pPr>
    <w:rPr>
      <w:rFonts w:ascii="Century"/>
      <w:sz w:val="20"/>
    </w:rPr>
  </w:style>
  <w:style w:type="paragraph" w:customStyle="1" w:styleId="14">
    <w:name w:val="リスト段落1"/>
    <w:basedOn w:val="a"/>
    <w:pPr>
      <w:ind w:left="1762"/>
    </w:pPr>
    <w:rPr>
      <w:rFonts w:hAnsi="ＭＳ 明朝"/>
    </w:rPr>
  </w:style>
  <w:style w:type="paragraph" w:customStyle="1" w:styleId="21">
    <w:name w:val="ｲﾝﾃﾞﾝﾄ2"/>
    <w:basedOn w:val="a"/>
    <w:pPr>
      <w:ind w:left="330" w:firstLine="221"/>
    </w:pPr>
    <w:rPr>
      <w:rFonts w:hAnsi="ＭＳ 明朝"/>
      <w:sz w:val="22"/>
    </w:rPr>
  </w:style>
  <w:style w:type="character" w:customStyle="1" w:styleId="15">
    <w:name w:val="ハイパーリンク1"/>
    <w:rPr>
      <w:color w:val="0000FF"/>
      <w:u w:val="single" w:color="0000FF"/>
    </w:rPr>
  </w:style>
  <w:style w:type="paragraph" w:customStyle="1" w:styleId="a7">
    <w:name w:val="一太郎"/>
    <w:basedOn w:val="a"/>
    <w:rPr>
      <w:rFonts w:ascii="Century"/>
    </w:rPr>
  </w:style>
  <w:style w:type="character" w:customStyle="1" w:styleId="a8">
    <w:name w:val="脚注(標準)"/>
    <w:rPr>
      <w:vertAlign w:val="superscript"/>
    </w:rPr>
  </w:style>
  <w:style w:type="character" w:customStyle="1" w:styleId="a9">
    <w:name w:val="脚注ｴﾘｱ(標準)"/>
    <w:basedOn w:val="a0"/>
  </w:style>
  <w:style w:type="paragraph" w:customStyle="1" w:styleId="aa">
    <w:name w:val="一太郎ランクスタイル２"/>
    <w:basedOn w:val="a"/>
  </w:style>
  <w:style w:type="paragraph" w:customStyle="1" w:styleId="ab">
    <w:name w:val="一太郎ランクスタイル３"/>
    <w:basedOn w:val="a"/>
  </w:style>
  <w:style w:type="paragraph" w:customStyle="1" w:styleId="ac">
    <w:name w:val="一太郎ランクスタイル４"/>
    <w:basedOn w:val="a"/>
  </w:style>
  <w:style w:type="paragraph" w:customStyle="1" w:styleId="ad">
    <w:name w:val="一太郎ランクスタイル５"/>
    <w:basedOn w:val="a"/>
  </w:style>
  <w:style w:type="paragraph" w:customStyle="1" w:styleId="ae">
    <w:name w:val="一太郎ランクスタイル６"/>
    <w:basedOn w:val="a"/>
  </w:style>
  <w:style w:type="paragraph" w:customStyle="1" w:styleId="af">
    <w:name w:val="一太郎ランクスタイル７"/>
    <w:basedOn w:val="a"/>
  </w:style>
  <w:style w:type="paragraph" w:styleId="af0">
    <w:name w:val="header"/>
    <w:basedOn w:val="a"/>
    <w:link w:val="af1"/>
    <w:uiPriority w:val="99"/>
    <w:unhideWhenUsed/>
    <w:rsid w:val="00EF3FC0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link w:val="af0"/>
    <w:uiPriority w:val="99"/>
    <w:rsid w:val="00EF3FC0"/>
    <w:rPr>
      <w:rFonts w:ascii="ＭＳ 明朝" w:eastAsia="ＭＳ 明朝"/>
      <w:color w:val="000000"/>
      <w:sz w:val="21"/>
    </w:rPr>
  </w:style>
  <w:style w:type="paragraph" w:styleId="af2">
    <w:name w:val="footer"/>
    <w:basedOn w:val="a"/>
    <w:link w:val="af3"/>
    <w:uiPriority w:val="99"/>
    <w:unhideWhenUsed/>
    <w:rsid w:val="00EF3FC0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フッター (文字)"/>
    <w:link w:val="af2"/>
    <w:uiPriority w:val="99"/>
    <w:rsid w:val="00EF3FC0"/>
    <w:rPr>
      <w:rFonts w:ascii="ＭＳ 明朝" w:eastAsia="ＭＳ 明朝"/>
      <w:color w:val="000000"/>
      <w:sz w:val="21"/>
    </w:rPr>
  </w:style>
  <w:style w:type="character" w:styleId="af4">
    <w:name w:val="Hyperlink"/>
    <w:uiPriority w:val="99"/>
    <w:unhideWhenUsed/>
    <w:rsid w:val="001356CE"/>
    <w:rPr>
      <w:color w:val="0563C1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8B3738"/>
    <w:rPr>
      <w:rFonts w:ascii="游ゴシック Light" w:eastAsia="游ゴシック Light" w:hAnsi="游ゴシック Light" w:cs="Times New Roman"/>
      <w:sz w:val="18"/>
      <w:szCs w:val="18"/>
    </w:rPr>
  </w:style>
  <w:style w:type="character" w:customStyle="1" w:styleId="af6">
    <w:name w:val="吹き出し (文字)"/>
    <w:link w:val="af5"/>
    <w:uiPriority w:val="99"/>
    <w:semiHidden/>
    <w:rsid w:val="008B3738"/>
    <w:rPr>
      <w:rFonts w:ascii="游ゴシック Light" w:eastAsia="游ゴシック Light" w:hAnsi="游ゴシック Light" w:cs="Times New Roman"/>
      <w:color w:val="000000"/>
      <w:sz w:val="18"/>
      <w:szCs w:val="18"/>
    </w:rPr>
  </w:style>
  <w:style w:type="paragraph" w:customStyle="1" w:styleId="af7">
    <w:name w:val="標準(太郎文書スタイル)"/>
    <w:uiPriority w:val="99"/>
    <w:rsid w:val="00C636AD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ＭＳ 明朝" w:eastAsia="ＭＳ 明朝" w:hAnsi="ＭＳ 明朝" w:cs="ＭＳ 明朝"/>
      <w:color w:val="000000"/>
      <w:sz w:val="21"/>
      <w:szCs w:val="21"/>
    </w:rPr>
  </w:style>
  <w:style w:type="character" w:customStyle="1" w:styleId="a4">
    <w:name w:val="書式なし (文字)"/>
    <w:link w:val="a3"/>
    <w:uiPriority w:val="99"/>
    <w:rsid w:val="00721B6A"/>
    <w:rPr>
      <w:rFonts w:ascii="ＭＳ 明朝" w:eastAsia="ＭＳ 明朝" w:hAnsi="ＭＳ 明朝"/>
      <w:color w:val="000000"/>
      <w:sz w:val="21"/>
    </w:rPr>
  </w:style>
  <w:style w:type="character" w:customStyle="1" w:styleId="10">
    <w:name w:val="見出し 1 (文字)"/>
    <w:link w:val="1"/>
    <w:uiPriority w:val="9"/>
    <w:rsid w:val="00E35181"/>
    <w:rPr>
      <w:rFonts w:ascii="游ゴシック Light" w:eastAsia="ＭＳ ゴシック" w:hAnsi="游ゴシック Light" w:cs="Times New Roman"/>
      <w:color w:val="FFFFFF"/>
      <w:sz w:val="21"/>
      <w:szCs w:val="24"/>
    </w:rPr>
  </w:style>
  <w:style w:type="character" w:customStyle="1" w:styleId="20">
    <w:name w:val="見出し 2 (文字)"/>
    <w:link w:val="2"/>
    <w:uiPriority w:val="9"/>
    <w:rsid w:val="00E35181"/>
    <w:rPr>
      <w:rFonts w:ascii="游ゴシック Light" w:eastAsia="ＭＳ 明朝" w:hAnsi="游ゴシック Light" w:cs="Times New Roman"/>
      <w:color w:val="000000"/>
      <w:sz w:val="21"/>
    </w:rPr>
  </w:style>
  <w:style w:type="paragraph" w:styleId="af8">
    <w:name w:val="List Paragraph"/>
    <w:basedOn w:val="a"/>
    <w:uiPriority w:val="99"/>
    <w:qFormat/>
    <w:rsid w:val="00831744"/>
    <w:pPr>
      <w:suppressAutoHyphens/>
      <w:kinsoku w:val="0"/>
      <w:wordWrap w:val="0"/>
      <w:adjustRightInd w:val="0"/>
      <w:ind w:left="1848"/>
      <w:jc w:val="left"/>
    </w:pPr>
    <w:rPr>
      <w:rFonts w:ascii="ＭＳ Ｐゴシック" w:eastAsia="ＭＳ Ｐゴシック" w:hAnsi="ＭＳ Ｐゴシック" w:cs="ＭＳ Ｐゴシック" w:hint="default"/>
      <w:color w:val="auto"/>
      <w:sz w:val="22"/>
      <w:szCs w:val="22"/>
    </w:rPr>
  </w:style>
  <w:style w:type="table" w:styleId="af9">
    <w:name w:val="Table Grid"/>
    <w:basedOn w:val="a1"/>
    <w:uiPriority w:val="39"/>
    <w:rsid w:val="00310C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見出し 3 (文字)"/>
    <w:link w:val="3"/>
    <w:uiPriority w:val="9"/>
    <w:rsid w:val="004B439D"/>
    <w:rPr>
      <w:rFonts w:ascii="游ゴシック Light" w:eastAsia="游ゴシック Light" w:hAnsi="游ゴシック Light" w:cs="Times New Roman"/>
      <w:color w:val="000000"/>
      <w:sz w:val="21"/>
    </w:rPr>
  </w:style>
  <w:style w:type="paragraph" w:styleId="afa">
    <w:name w:val="No Spacing"/>
    <w:uiPriority w:val="1"/>
    <w:qFormat/>
    <w:rsid w:val="00E35181"/>
    <w:pPr>
      <w:widowControl w:val="0"/>
      <w:overflowPunct w:val="0"/>
      <w:autoSpaceDE w:val="0"/>
      <w:autoSpaceDN w:val="0"/>
      <w:jc w:val="both"/>
      <w:textAlignment w:val="baseline"/>
    </w:pPr>
    <w:rPr>
      <w:rFonts w:ascii="ＭＳ 明朝" w:eastAsia="ＭＳ 明朝" w:hint="eastAsia"/>
      <w:color w:val="000000"/>
      <w:sz w:val="21"/>
    </w:rPr>
  </w:style>
  <w:style w:type="character" w:styleId="afb">
    <w:name w:val="annotation reference"/>
    <w:uiPriority w:val="99"/>
    <w:semiHidden/>
    <w:unhideWhenUsed/>
    <w:rsid w:val="0048492E"/>
    <w:rPr>
      <w:sz w:val="18"/>
      <w:szCs w:val="18"/>
    </w:rPr>
  </w:style>
  <w:style w:type="paragraph" w:styleId="afc">
    <w:name w:val="annotation text"/>
    <w:basedOn w:val="a"/>
    <w:link w:val="afd"/>
    <w:uiPriority w:val="99"/>
    <w:semiHidden/>
    <w:unhideWhenUsed/>
    <w:rsid w:val="0048492E"/>
    <w:pPr>
      <w:jc w:val="left"/>
    </w:pPr>
  </w:style>
  <w:style w:type="character" w:customStyle="1" w:styleId="afd">
    <w:name w:val="コメント文字列 (文字)"/>
    <w:link w:val="afc"/>
    <w:uiPriority w:val="99"/>
    <w:semiHidden/>
    <w:rsid w:val="0048492E"/>
    <w:rPr>
      <w:rFonts w:ascii="ＭＳ 明朝" w:eastAsia="ＭＳ 明朝"/>
      <w:color w:val="000000"/>
      <w:sz w:val="21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48492E"/>
    <w:rPr>
      <w:b/>
      <w:bCs/>
    </w:rPr>
  </w:style>
  <w:style w:type="character" w:customStyle="1" w:styleId="aff">
    <w:name w:val="コメント内容 (文字)"/>
    <w:link w:val="afe"/>
    <w:uiPriority w:val="99"/>
    <w:semiHidden/>
    <w:rsid w:val="0048492E"/>
    <w:rPr>
      <w:rFonts w:ascii="ＭＳ 明朝" w:eastAsia="ＭＳ 明朝"/>
      <w:b/>
      <w:bCs/>
      <w:color w:val="000000"/>
      <w:sz w:val="21"/>
    </w:rPr>
  </w:style>
  <w:style w:type="character" w:customStyle="1" w:styleId="16">
    <w:name w:val="本文|1_"/>
    <w:link w:val="17"/>
    <w:rsid w:val="001448A3"/>
    <w:rPr>
      <w:rFonts w:ascii="ＭＳ 明朝" w:eastAsia="ＭＳ 明朝" w:hAnsi="ＭＳ 明朝" w:cs="ＭＳ 明朝"/>
    </w:rPr>
  </w:style>
  <w:style w:type="paragraph" w:customStyle="1" w:styleId="17">
    <w:name w:val="本文|1"/>
    <w:basedOn w:val="a"/>
    <w:link w:val="16"/>
    <w:rsid w:val="001448A3"/>
    <w:pPr>
      <w:overflowPunct/>
      <w:autoSpaceDE/>
      <w:autoSpaceDN/>
      <w:spacing w:after="100"/>
      <w:jc w:val="left"/>
      <w:textAlignment w:val="auto"/>
    </w:pPr>
    <w:rPr>
      <w:rFonts w:hAnsi="ＭＳ 明朝" w:cs="ＭＳ 明朝" w:hint="default"/>
      <w:color w:val="auto"/>
      <w:sz w:val="20"/>
    </w:rPr>
  </w:style>
  <w:style w:type="paragraph" w:styleId="aff0">
    <w:name w:val="Revision"/>
    <w:hidden/>
    <w:uiPriority w:val="99"/>
    <w:semiHidden/>
    <w:rsid w:val="005F743C"/>
    <w:rPr>
      <w:rFonts w:ascii="ＭＳ 明朝" w:eastAsia="ＭＳ 明朝" w:hint="eastAsia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B5624-9903-4B77-B145-4CD071B9F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13</vt:lpstr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</dc:title>
  <dc:subject/>
  <dc:creator>ps</dc:creator>
  <cp:keywords/>
  <cp:lastModifiedBy>原 勝宏</cp:lastModifiedBy>
  <cp:revision>6</cp:revision>
  <cp:lastPrinted>2023-10-03T09:32:00Z</cp:lastPrinted>
  <dcterms:created xsi:type="dcterms:W3CDTF">2026-05-18T21:00:00Z</dcterms:created>
  <dcterms:modified xsi:type="dcterms:W3CDTF">2026-05-24T06:47:00Z</dcterms:modified>
</cp:coreProperties>
</file>